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numPr>
          <w:ilvl w:val="0"/>
          <w:numId w:val="1"/>
        </w:numPr>
        <w:ind w:firstLineChars="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对于变量定义：</w:t>
      </w:r>
      <w:r>
        <w:rPr>
          <w:rFonts w:ascii="华文细黑" w:hAnsi="华文细黑" w:eastAsia="华文细黑"/>
        </w:rPr>
        <w:t>int a, b = 0;下列叙述中正确的是( )</w:t>
      </w:r>
    </w:p>
    <w:p>
      <w:pPr>
        <w:pStyle w:val="11"/>
        <w:ind w:left="360" w:firstLine="0" w:firstLineChars="0"/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a的初始值不确定，b的初始值是0。</w:t>
      </w:r>
    </w:p>
    <w:p>
      <w:pPr>
        <w:pStyle w:val="11"/>
        <w:numPr>
          <w:ilvl w:val="0"/>
          <w:numId w:val="1"/>
        </w:numPr>
        <w:ind w:firstLineChars="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在</w:t>
      </w:r>
      <w:r>
        <w:rPr>
          <w:rFonts w:ascii="华文细黑" w:hAnsi="华文细黑" w:eastAsia="华文细黑"/>
        </w:rPr>
        <w:t xml:space="preserve">switch语句中必须使用default  </w:t>
      </w:r>
      <w:r>
        <w:rPr>
          <w:rFonts w:ascii="华文细黑" w:hAnsi="华文细黑" w:eastAsia="华文细黑"/>
          <w:color w:val="FF0000"/>
        </w:rPr>
        <w:t>F</w:t>
      </w:r>
      <w:r>
        <w:rPr>
          <w:rFonts w:hint="eastAsia" w:ascii="华文细黑" w:hAnsi="华文细黑" w:eastAsia="华文细黑"/>
          <w:color w:val="FF0000"/>
        </w:rPr>
        <w:t>alse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3、</w:t>
      </w:r>
      <w:r>
        <w:rPr>
          <w:rFonts w:ascii="华文细黑" w:hAnsi="华文细黑" w:eastAsia="华文细黑"/>
        </w:rPr>
        <w:t>switch ( k ) 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</w:t>
      </w:r>
      <w:r>
        <w:rPr>
          <w:rFonts w:ascii="华文细黑" w:hAnsi="华文细黑" w:eastAsia="华文细黑"/>
          <w:highlight w:val="yellow"/>
        </w:rPr>
        <w:t>case 1</w:t>
      </w:r>
      <w:r>
        <w:rPr>
          <w:rFonts w:ascii="华文细黑" w:hAnsi="华文细黑" w:eastAsia="华文细黑"/>
        </w:rPr>
        <w:t>: printf("one"); break;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case 2: printf("two"); break;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</w:t>
      </w:r>
      <w:r>
        <w:rPr>
          <w:rFonts w:ascii="华文细黑" w:hAnsi="华文细黑" w:eastAsia="华文细黑"/>
          <w:highlight w:val="yellow"/>
        </w:rPr>
        <w:t>case 1</w:t>
      </w:r>
      <w:r>
        <w:rPr>
          <w:rFonts w:ascii="华文细黑" w:hAnsi="华文细黑" w:eastAsia="华文细黑"/>
        </w:rPr>
        <w:t>: printf("one"); break;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default: printf("zero"); break;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} </w:t>
      </w:r>
      <w:r>
        <w:rPr>
          <w:rFonts w:hint="eastAsia" w:ascii="华文细黑" w:hAnsi="华文细黑" w:eastAsia="华文细黑"/>
          <w:color w:val="FF0000"/>
        </w:rPr>
        <w:t>非法</w:t>
      </w:r>
      <w:r>
        <w:rPr>
          <w:rFonts w:hint="eastAsia" w:ascii="华文细黑" w:hAnsi="华文细黑" w:eastAsia="华文细黑"/>
        </w:rPr>
        <w:t>：不能两个一样的case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4、</w:t>
      </w:r>
      <w:r>
        <w:rPr>
          <w:rFonts w:ascii="华文细黑" w:hAnsi="华文细黑" w:eastAsia="华文细黑"/>
        </w:rPr>
        <w:t xml:space="preserve">switch ( </w:t>
      </w:r>
      <w:r>
        <w:rPr>
          <w:rFonts w:ascii="华文细黑" w:hAnsi="华文细黑" w:eastAsia="华文细黑"/>
          <w:highlight w:val="yellow"/>
        </w:rPr>
        <w:t>k%2</w:t>
      </w:r>
      <w:r>
        <w:rPr>
          <w:rFonts w:ascii="华文细黑" w:hAnsi="华文细黑" w:eastAsia="华文细黑"/>
        </w:rPr>
        <w:t xml:space="preserve"> ) 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default: printf("zero"); break;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case 1: printf("one");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case </w:t>
      </w:r>
      <w:r>
        <w:rPr>
          <w:rFonts w:ascii="华文细黑" w:hAnsi="华文细黑" w:eastAsia="华文细黑"/>
          <w:highlight w:val="yellow"/>
        </w:rPr>
        <w:t>1+1</w:t>
      </w:r>
      <w:r>
        <w:rPr>
          <w:rFonts w:ascii="华文细黑" w:hAnsi="华文细黑" w:eastAsia="华文细黑"/>
        </w:rPr>
        <w:t>: printf("two");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>}</w:t>
      </w:r>
      <w:r>
        <w:rPr>
          <w:rFonts w:hint="eastAsia" w:ascii="华文细黑" w:hAnsi="华文细黑" w:eastAsia="华文细黑"/>
          <w:color w:val="FF0000"/>
        </w:rPr>
        <w:t>合法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5</w:t>
      </w:r>
      <w:r>
        <w:rPr>
          <w:rFonts w:hint="eastAsia" w:ascii="华文细黑" w:hAnsi="华文细黑" w:eastAsia="华文细黑"/>
        </w:rPr>
        <w:t>、</w:t>
      </w:r>
      <w:r>
        <w:rPr>
          <w:rFonts w:ascii="华文细黑" w:hAnsi="华文细黑" w:eastAsia="华文细黑"/>
        </w:rPr>
        <w:t>n = 10;</w:t>
      </w:r>
    </w:p>
    <w:p>
      <w:pPr>
        <w:ind w:firstLine="420" w:firstLineChars="200"/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switch ( k ) 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case </w:t>
      </w:r>
      <w:r>
        <w:rPr>
          <w:rFonts w:ascii="华文细黑" w:hAnsi="华文细黑" w:eastAsia="华文细黑"/>
          <w:highlight w:val="yellow"/>
        </w:rPr>
        <w:t>n%3</w:t>
      </w:r>
      <w:r>
        <w:rPr>
          <w:rFonts w:ascii="华文细黑" w:hAnsi="华文细黑" w:eastAsia="华文细黑"/>
        </w:rPr>
        <w:t>: printf("one");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case </w:t>
      </w:r>
      <w:r>
        <w:rPr>
          <w:rFonts w:ascii="华文细黑" w:hAnsi="华文细黑" w:eastAsia="华文细黑"/>
          <w:highlight w:val="yellow"/>
        </w:rPr>
        <w:t>n%4</w:t>
      </w:r>
      <w:r>
        <w:rPr>
          <w:rFonts w:ascii="华文细黑" w:hAnsi="华文细黑" w:eastAsia="华文细黑"/>
        </w:rPr>
        <w:t>: printf("two");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default: printf("zero");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  <w:r>
        <w:rPr>
          <w:rFonts w:hint="eastAsia" w:ascii="华文细黑" w:hAnsi="华文细黑" w:eastAsia="华文细黑"/>
          <w:color w:val="FF0000"/>
        </w:rPr>
        <w:t>非法</w:t>
      </w:r>
      <w:r>
        <w:rPr>
          <w:rFonts w:hint="eastAsia" w:ascii="华文细黑" w:hAnsi="华文细黑" w:eastAsia="华文细黑"/>
        </w:rPr>
        <w:t>：要常量表达式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6、用户</w:t>
      </w:r>
      <w:r>
        <w:rPr>
          <w:rFonts w:hint="eastAsia" w:ascii="华文细黑" w:hAnsi="华文细黑" w:eastAsia="华文细黑"/>
          <w:color w:val="FF0000"/>
        </w:rPr>
        <w:t>标识符</w:t>
      </w:r>
      <w:r>
        <w:rPr>
          <w:rFonts w:hint="eastAsia" w:ascii="华文细黑" w:hAnsi="华文细黑" w:eastAsia="华文细黑"/>
        </w:rPr>
        <w:t>就是自定义的变量 字母或下划线开头</w:t>
      </w:r>
    </w:p>
    <w:p>
      <w:pPr>
        <w:ind w:firstLine="420" w:firstLineChars="200"/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>break 语句只能用在循环体内和 switch 语句体内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T</w:t>
      </w:r>
      <w:r>
        <w:rPr>
          <w:rFonts w:hint="eastAsia" w:ascii="华文细黑" w:hAnsi="华文细黑" w:eastAsia="华文细黑"/>
          <w:color w:val="FF0000"/>
        </w:rPr>
        <w:t>rue</w:t>
      </w:r>
    </w:p>
    <w:p>
      <w:pPr>
        <w:ind w:firstLine="420" w:firstLineChars="200"/>
        <w:rPr>
          <w:rFonts w:ascii="华文细黑" w:hAnsi="华文细黑" w:eastAsia="华文细黑"/>
          <w:color w:val="FF0000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7、</w:t>
      </w:r>
      <w:r>
        <w:rPr>
          <w:rFonts w:ascii="华文细黑" w:hAnsi="华文细黑" w:eastAsia="华文细黑"/>
        </w:rPr>
        <w:t>int k, flag;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if (k </w:t>
      </w:r>
      <w:r>
        <w:rPr>
          <w:rFonts w:ascii="华文细黑" w:hAnsi="华文细黑" w:eastAsia="华文细黑"/>
          <w:highlight w:val="yellow"/>
        </w:rPr>
        <w:t>=</w:t>
      </w:r>
      <w:r>
        <w:rPr>
          <w:rFonts w:ascii="华文细黑" w:hAnsi="华文细黑" w:eastAsia="华文细黑"/>
        </w:rPr>
        <w:t xml:space="preserve"> 0) flag =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else flag = 1;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k的值是 0；</w:t>
      </w:r>
      <w:r>
        <w:rPr>
          <w:rFonts w:ascii="华文细黑" w:hAnsi="华文细黑" w:eastAsia="华文细黑"/>
          <w:color w:val="FF0000"/>
        </w:rPr>
        <w:t>flag的值</w:t>
      </w:r>
      <w:r>
        <w:rPr>
          <w:rFonts w:hint="eastAsia" w:ascii="华文细黑" w:hAnsi="华文细黑" w:eastAsia="华文细黑"/>
          <w:color w:val="FF0000"/>
        </w:rPr>
        <w:t>是1</w:t>
      </w:r>
      <w:r>
        <w:rPr>
          <w:rFonts w:hint="eastAsia" w:ascii="华文细黑" w:hAnsi="华文细黑" w:eastAsia="华文细黑"/>
        </w:rPr>
        <w:t>；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8</w:t>
      </w:r>
      <w:r>
        <w:rPr>
          <w:rFonts w:hint="eastAsia" w:ascii="华文细黑" w:hAnsi="华文细黑" w:eastAsia="华文细黑"/>
        </w:rPr>
        <w:t>、输入一个非负整数，输出它的各位数字。例如，输入</w:t>
      </w:r>
      <w:r>
        <w:rPr>
          <w:rFonts w:ascii="华文细黑" w:hAnsi="华文细黑" w:eastAsia="华文细黑"/>
        </w:rPr>
        <w:t>9837，输出9 8 3 7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int digit, number, pow, t_number;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scanf ("%d", &amp;number);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t_number = number;pow = 1;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while (</w:t>
      </w:r>
      <w:r>
        <w:rPr>
          <w:rFonts w:ascii="华文细黑" w:hAnsi="华文细黑" w:eastAsia="华文细黑"/>
          <w:color w:val="FF0000"/>
        </w:rPr>
        <w:t>t_number/10!=0</w:t>
      </w:r>
      <w:r>
        <w:rPr>
          <w:rFonts w:ascii="华文细黑" w:hAnsi="华文细黑" w:eastAsia="华文细黑"/>
        </w:rPr>
        <w:t>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</w:t>
      </w:r>
      <w:r>
        <w:rPr>
          <w:rFonts w:ascii="华文细黑" w:hAnsi="华文细黑" w:eastAsia="华文细黑"/>
          <w:highlight w:val="yellow"/>
        </w:rPr>
        <w:t>pow = pow*10</w:t>
      </w:r>
      <w:r>
        <w:rPr>
          <w:rFonts w:ascii="华文细黑" w:hAnsi="华文细黑" w:eastAsia="华文细黑"/>
        </w:rPr>
        <w:t>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t_number = t_number / 10;     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}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while (</w:t>
      </w:r>
      <w:r>
        <w:rPr>
          <w:rFonts w:ascii="华文细黑" w:hAnsi="华文细黑" w:eastAsia="华文细黑"/>
          <w:color w:val="FF0000"/>
        </w:rPr>
        <w:t xml:space="preserve"> pow &gt;= 1 </w:t>
      </w:r>
      <w:r>
        <w:rPr>
          <w:rFonts w:ascii="华文细黑" w:hAnsi="华文细黑" w:eastAsia="华文细黑"/>
        </w:rPr>
        <w:t>) 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digit = number/pow;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number = </w:t>
      </w:r>
      <w:r>
        <w:rPr>
          <w:rFonts w:ascii="华文细黑" w:hAnsi="华文细黑" w:eastAsia="华文细黑"/>
          <w:highlight w:val="yellow"/>
        </w:rPr>
        <w:t>number%</w:t>
      </w:r>
      <w:r>
        <w:rPr>
          <w:rFonts w:hint="eastAsia" w:ascii="华文细黑" w:hAnsi="华文细黑" w:eastAsia="华文细黑"/>
          <w:highlight w:val="yellow"/>
        </w:rPr>
        <w:t>pow</w:t>
      </w:r>
      <w:r>
        <w:rPr>
          <w:rFonts w:ascii="华文细黑" w:hAnsi="华文细黑" w:eastAsia="华文细黑"/>
        </w:rPr>
        <w:t>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</w:t>
      </w:r>
      <w:r>
        <w:rPr>
          <w:rFonts w:ascii="华文细黑" w:hAnsi="华文细黑" w:eastAsia="华文细黑"/>
          <w:highlight w:val="yellow"/>
        </w:rPr>
        <w:t>pow = pow/10</w:t>
      </w:r>
      <w:r>
        <w:rPr>
          <w:rFonts w:ascii="华文细黑" w:hAnsi="华文细黑" w:eastAsia="华文细黑"/>
        </w:rPr>
        <w:t>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printf ("%d ", digit);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9、输入一个正整数</w:t>
      </w:r>
      <w:r>
        <w:rPr>
          <w:rFonts w:ascii="华文细黑" w:hAnsi="华文细黑" w:eastAsia="华文细黑"/>
        </w:rPr>
        <w:t>n（1≤n≤10），输出n×n的简易乘法表。当n=3时</w:t>
      </w:r>
      <w:r>
        <w:rPr>
          <w:rFonts w:hint="eastAsia" w:ascii="华文细黑" w:hAnsi="华文细黑" w:eastAsia="华文细黑"/>
        </w:rPr>
        <w:t>：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1   2   3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4   6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   9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i, j, n;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scanf("%d", &amp;n);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for(i = 1; i &lt;= n; i++){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for(j=1;j&lt;=i-1;j++){   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printf("%4c", ' '); /* 处理每行数字前的空格 */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for(j=i;j&lt;=n;j++){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printf("%4d", i*j);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}</w:t>
      </w:r>
    </w:p>
    <w:p>
      <w:pPr>
        <w:ind w:firstLine="420" w:firstLineChars="200"/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printf("\n");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0</w:t>
      </w:r>
      <w:r>
        <w:rPr>
          <w:rFonts w:hint="eastAsia" w:ascii="华文细黑" w:hAnsi="华文细黑" w:eastAsia="华文细黑"/>
        </w:rPr>
        <w:t>、按照</w:t>
      </w:r>
      <w:r>
        <w:rPr>
          <w:rFonts w:ascii="华文细黑" w:hAnsi="华文细黑" w:eastAsia="华文细黑"/>
        </w:rPr>
        <w:t>C语言的规定，在参数传递过程中，既可以将实参的值传递给形参，也可以将形参的值传递给实参，这种参数传递是双向的。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F</w:t>
      </w:r>
      <w:r>
        <w:rPr>
          <w:rFonts w:hint="eastAsia" w:ascii="华文细黑" w:hAnsi="华文细黑" w:eastAsia="华文细黑"/>
          <w:color w:val="FF0000"/>
        </w:rPr>
        <w:t>alse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1</w:t>
      </w:r>
      <w:r>
        <w:rPr>
          <w:rFonts w:hint="eastAsia" w:ascii="华文细黑" w:hAnsi="华文细黑" w:eastAsia="华文细黑"/>
        </w:rPr>
        <w:t>、在</w:t>
      </w:r>
      <w:r>
        <w:rPr>
          <w:rFonts w:ascii="华文细黑" w:hAnsi="华文细黑" w:eastAsia="华文细黑"/>
        </w:rPr>
        <w:t>C语言中，可以将主调函数放在被调函数的后面，省略函数的声明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T</w:t>
      </w:r>
      <w:r>
        <w:rPr>
          <w:rFonts w:hint="eastAsia" w:ascii="华文细黑" w:hAnsi="华文细黑" w:eastAsia="华文细黑"/>
          <w:color w:val="FF0000"/>
        </w:rPr>
        <w:t>ure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2</w:t>
      </w:r>
      <w:r>
        <w:rPr>
          <w:rFonts w:hint="eastAsia" w:ascii="华文细黑" w:hAnsi="华文细黑" w:eastAsia="华文细黑"/>
        </w:rPr>
        <w:t>、在</w:t>
      </w:r>
      <w:r>
        <w:rPr>
          <w:rFonts w:ascii="华文细黑" w:hAnsi="华文细黑" w:eastAsia="华文细黑"/>
        </w:rPr>
        <w:t>C语言的函数定义中，如果不需要返回结果，就可以省略return语句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T</w:t>
      </w:r>
      <w:r>
        <w:rPr>
          <w:rFonts w:hint="eastAsia" w:ascii="华文细黑" w:hAnsi="华文细黑" w:eastAsia="华文细黑"/>
          <w:color w:val="FF0000"/>
        </w:rPr>
        <w:t>ure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3</w:t>
      </w:r>
      <w:r>
        <w:rPr>
          <w:rFonts w:hint="eastAsia" w:ascii="华文细黑" w:hAnsi="华文细黑" w:eastAsia="华文细黑"/>
        </w:rPr>
        <w:t>、自动变量如果没有赋值，其值被自动赋为</w:t>
      </w:r>
      <w:r>
        <w:rPr>
          <w:rFonts w:hint="eastAsia" w:ascii="华文细黑" w:hAnsi="华文细黑" w:eastAsia="华文细黑"/>
          <w:color w:val="FF0000"/>
        </w:rPr>
        <w:t>随机值</w:t>
      </w:r>
      <w:r>
        <w:rPr>
          <w:rFonts w:hint="eastAsia" w:ascii="华文细黑" w:hAnsi="华文细黑" w:eastAsia="华文细黑"/>
        </w:rPr>
        <w:t>；静态局部变量如果没有赋值，其存储单元中将是</w:t>
      </w:r>
      <w:r>
        <w:rPr>
          <w:rFonts w:hint="eastAsia" w:ascii="华文细黑" w:hAnsi="华文细黑" w:eastAsia="华文细黑"/>
          <w:color w:val="FF0000"/>
        </w:rPr>
        <w:t>0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4</w:t>
      </w:r>
      <w:r>
        <w:rPr>
          <w:rFonts w:hint="eastAsia" w:ascii="华文细黑" w:hAnsi="华文细黑" w:eastAsia="华文细黑"/>
        </w:rPr>
        <w:t>、</w:t>
      </w:r>
      <w:r>
        <w:rPr>
          <w:rFonts w:ascii="华文细黑" w:hAnsi="华文细黑" w:eastAsia="华文细黑"/>
        </w:rPr>
        <w:t>C语言中函数返回值的类型是由以下（ ）决定的。</w:t>
      </w:r>
    </w:p>
    <w:p>
      <w:pPr>
        <w:ind w:firstLine="420" w:firstLineChars="20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  <w:color w:val="FF0000"/>
        </w:rPr>
        <w:t>函数</w:t>
      </w:r>
      <w:r>
        <w:rPr>
          <w:rFonts w:hint="eastAsia" w:ascii="华文细黑" w:hAnsi="华文细黑" w:eastAsia="华文细黑"/>
        </w:rPr>
        <w:t>定义时指定的类型（函数类型）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5</w:t>
      </w:r>
      <w:r>
        <w:rPr>
          <w:rFonts w:hint="eastAsia" w:ascii="华文细黑" w:hAnsi="华文细黑" w:eastAsia="华文细黑"/>
        </w:rPr>
        <w:t>、函数未被调用时，系统将不为</w:t>
      </w:r>
      <w:r>
        <w:rPr>
          <w:rFonts w:hint="eastAsia" w:ascii="华文细黑" w:hAnsi="华文细黑" w:eastAsia="华文细黑"/>
          <w:color w:val="FF0000"/>
        </w:rPr>
        <w:t>形参</w:t>
      </w:r>
      <w:r>
        <w:rPr>
          <w:rFonts w:hint="eastAsia" w:ascii="华文细黑" w:hAnsi="华文细黑" w:eastAsia="华文细黑"/>
        </w:rPr>
        <w:t>分配内存单元</w:t>
      </w:r>
    </w:p>
    <w:p>
      <w:pPr>
        <w:ind w:firstLine="42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当形参是变量时，实参可以是变量、常量或表达式</w:t>
      </w:r>
    </w:p>
    <w:p>
      <w:pPr>
        <w:ind w:firstLine="42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如函数调用时，实参与形参都为变量，则这两个变量不可能占用同一内存空间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6</w:t>
      </w:r>
      <w:r>
        <w:rPr>
          <w:rFonts w:hint="eastAsia" w:ascii="华文细黑" w:hAnsi="华文细黑" w:eastAsia="华文细黑"/>
        </w:rPr>
        <w:t>、在</w:t>
      </w:r>
      <w:r>
        <w:rPr>
          <w:rFonts w:ascii="华文细黑" w:hAnsi="华文细黑" w:eastAsia="华文细黑"/>
        </w:rPr>
        <w:t>C语言程序中，若对函数类型未加显式说明，则函数的隐含类型为（</w:t>
      </w:r>
      <w:r>
        <w:rPr>
          <w:rFonts w:ascii="华文细黑" w:hAnsi="华文细黑" w:eastAsia="华文细黑"/>
          <w:color w:val="FF0000"/>
        </w:rPr>
        <w:t>int</w:t>
      </w:r>
      <w:r>
        <w:rPr>
          <w:rFonts w:ascii="华文细黑" w:hAnsi="华文细黑" w:eastAsia="华文细黑"/>
        </w:rPr>
        <w:t>）。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17</w:t>
      </w:r>
      <w:r>
        <w:rPr>
          <w:rFonts w:hint="eastAsia" w:ascii="华文细黑" w:hAnsi="华文细黑" w:eastAsia="华文细黑"/>
        </w:rPr>
        <w:t>、以下程序的运行结果是（</w:t>
      </w:r>
      <w:r>
        <w:rPr>
          <w:rFonts w:ascii="华文细黑" w:hAnsi="华文细黑" w:eastAsia="华文细黑"/>
          <w:color w:val="FF0000"/>
        </w:rPr>
        <w:t>3</w:t>
      </w:r>
      <w:r>
        <w:rPr>
          <w:rFonts w:hint="eastAsia" w:ascii="华文细黑" w:hAnsi="华文细黑" w:eastAsia="华文细黑"/>
          <w:color w:val="FF0000"/>
        </w:rPr>
        <w:t>,</w:t>
      </w:r>
      <w:r>
        <w:rPr>
          <w:rFonts w:ascii="华文细黑" w:hAnsi="华文细黑" w:eastAsia="华文细黑"/>
          <w:color w:val="FF0000"/>
        </w:rPr>
        <w:t>7</w:t>
      </w:r>
      <w:r>
        <w:rPr>
          <w:rFonts w:ascii="华文细黑" w:hAnsi="华文细黑" w:eastAsia="华文细黑"/>
        </w:rPr>
        <w:t>）。</w:t>
      </w:r>
    </w:p>
    <w:p>
      <w:pPr>
        <w:rPr>
          <w:rFonts w:ascii="华文细黑" w:hAnsi="华文细黑" w:eastAsia="华文细黑"/>
          <w:highlight w:val="yellow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  <w:highlight w:val="yellow"/>
        </w:rPr>
        <w:t>int x = 5, y = 6;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void incxy( 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{ 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x++;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y++;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main(void 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{ 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int x = 3;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incxy( 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printf("%d, %d\n", x, y);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return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8</w:t>
      </w:r>
      <w:r>
        <w:rPr>
          <w:rFonts w:hint="eastAsia" w:ascii="华文细黑" w:hAnsi="华文细黑" w:eastAsia="华文细黑"/>
        </w:rPr>
        <w:t>、输入</w:t>
      </w:r>
      <w:r>
        <w:rPr>
          <w:rFonts w:ascii="华文细黑" w:hAnsi="华文细黑" w:eastAsia="华文细黑"/>
        </w:rPr>
        <w:t>1234567&lt;回车&gt;，则程序的运行结果是（</w:t>
      </w:r>
      <w:r>
        <w:rPr>
          <w:rFonts w:ascii="华文细黑" w:hAnsi="华文细黑" w:eastAsia="华文细黑"/>
          <w:color w:val="FF0000"/>
        </w:rPr>
        <w:t>i = 123, j = 45</w:t>
      </w:r>
      <w:r>
        <w:rPr>
          <w:rFonts w:ascii="华文细黑" w:hAnsi="华文细黑" w:eastAsia="华文细黑"/>
        </w:rPr>
        <w:t>）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i,j;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scanf("%3d%2d",&amp;i,&amp;j);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printf("i = %d, j = %d\n",i,j);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9</w:t>
      </w:r>
      <w:r>
        <w:rPr>
          <w:rFonts w:hint="eastAsia" w:ascii="华文细黑" w:hAnsi="华文细黑" w:eastAsia="华文细黑"/>
        </w:rPr>
        <w:t>、下列程序的输出结果是（</w:t>
      </w:r>
      <w:r>
        <w:rPr>
          <w:rFonts w:hint="eastAsia" w:ascii="华文细黑" w:hAnsi="华文细黑" w:eastAsia="华文细黑"/>
          <w:color w:val="FF0000"/>
        </w:rPr>
        <w:t>不能确定</w:t>
      </w:r>
      <w:r>
        <w:rPr>
          <w:rFonts w:hint="eastAsia" w:ascii="华文细黑" w:hAnsi="华文细黑" w:eastAsia="华文细黑"/>
        </w:rPr>
        <w:t>）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fun(int a, int b, int c)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 c = a * b;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main(void)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int c;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fun(2, 3, c);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printf(“%d\n”, c);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return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0</w:t>
      </w:r>
      <w:r>
        <w:rPr>
          <w:rFonts w:hint="eastAsia" w:ascii="华文细黑" w:hAnsi="华文细黑" w:eastAsia="华文细黑"/>
        </w:rPr>
        <w:t>、表达式</w:t>
      </w:r>
      <w:r>
        <w:rPr>
          <w:rFonts w:ascii="华文细黑" w:hAnsi="华文细黑" w:eastAsia="华文细黑"/>
        </w:rPr>
        <w:t xml:space="preserve"> !x 等价于x != 1。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F</w:t>
      </w:r>
      <w:r>
        <w:rPr>
          <w:rFonts w:hint="eastAsia" w:ascii="华文细黑" w:hAnsi="华文细黑" w:eastAsia="华文细黑"/>
          <w:color w:val="FF0000"/>
        </w:rPr>
        <w:t>alse</w:t>
      </w:r>
      <w:r>
        <w:rPr>
          <w:rFonts w:hint="eastAsia" w:ascii="华文细黑" w:hAnsi="华文细黑" w:eastAsia="华文细黑"/>
        </w:rPr>
        <w:t>（非x）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1</w:t>
      </w:r>
      <w:r>
        <w:rPr>
          <w:rFonts w:hint="eastAsia" w:ascii="华文细黑" w:hAnsi="华文细黑" w:eastAsia="华文细黑"/>
        </w:rPr>
        <w:t>、表达式</w:t>
      </w:r>
      <w:r>
        <w:rPr>
          <w:rFonts w:ascii="华文细黑" w:hAnsi="华文细黑" w:eastAsia="华文细黑"/>
        </w:rPr>
        <w:t xml:space="preserve"> ~(~2&lt;&lt;1)的值是5</w:t>
      </w:r>
      <w:r>
        <w:rPr>
          <w:rFonts w:hint="eastAsia" w:ascii="华文细黑" w:hAnsi="华文细黑" w:eastAsia="华文细黑"/>
        </w:rPr>
        <w:t xml:space="preserve">。 </w:t>
      </w:r>
      <w:r>
        <w:rPr>
          <w:rFonts w:ascii="华文细黑" w:hAnsi="华文细黑" w:eastAsia="华文细黑"/>
          <w:color w:val="FF0000"/>
        </w:rPr>
        <w:t>T</w:t>
      </w:r>
      <w:r>
        <w:rPr>
          <w:rFonts w:hint="eastAsia" w:ascii="华文细黑" w:hAnsi="华文细黑" w:eastAsia="华文细黑"/>
          <w:color w:val="FF0000"/>
        </w:rPr>
        <w:t>rue</w:t>
      </w:r>
      <w:r>
        <w:rPr>
          <w:rFonts w:hint="eastAsia" w:ascii="华文细黑" w:hAnsi="华文细黑" w:eastAsia="华文细黑"/>
        </w:rPr>
        <w:t>（四字节）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2</w:t>
      </w:r>
      <w:r>
        <w:rPr>
          <w:rFonts w:hint="eastAsia" w:ascii="华文细黑" w:hAnsi="华文细黑" w:eastAsia="华文细黑"/>
        </w:rPr>
        <w:t>、表达式</w:t>
      </w:r>
      <w:r>
        <w:rPr>
          <w:rFonts w:ascii="华文细黑" w:hAnsi="华文细黑" w:eastAsia="华文细黑"/>
        </w:rPr>
        <w:t xml:space="preserve"> (z=</w:t>
      </w:r>
      <w:r>
        <w:rPr>
          <w:rFonts w:ascii="华文细黑" w:hAnsi="华文细黑" w:eastAsia="华文细黑"/>
          <w:highlight w:val="yellow"/>
        </w:rPr>
        <w:t>0</w:t>
      </w:r>
      <w:r>
        <w:rPr>
          <w:rFonts w:ascii="华文细黑" w:hAnsi="华文细黑" w:eastAsia="华文细黑"/>
        </w:rPr>
        <w:t xml:space="preserve">, </w:t>
      </w:r>
      <w:r>
        <w:rPr>
          <w:rFonts w:ascii="华文细黑" w:hAnsi="华文细黑" w:eastAsia="华文细黑"/>
          <w:highlight w:val="yellow"/>
        </w:rPr>
        <w:t>(x=2)</w:t>
      </w:r>
      <w:r>
        <w:rPr>
          <w:rFonts w:ascii="华文细黑" w:hAnsi="华文细黑" w:eastAsia="华文细黑"/>
        </w:rPr>
        <w:t>||(z=1),</w:t>
      </w:r>
      <w:r>
        <w:rPr>
          <w:rFonts w:ascii="华文细黑" w:hAnsi="华文细黑" w:eastAsia="华文细黑"/>
          <w:highlight w:val="yellow"/>
        </w:rPr>
        <w:t>z</w:t>
      </w:r>
      <w:r>
        <w:rPr>
          <w:rFonts w:ascii="华文细黑" w:hAnsi="华文细黑" w:eastAsia="华文细黑"/>
        </w:rPr>
        <w:t>) 的值是1。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>F</w:t>
      </w:r>
      <w:r>
        <w:rPr>
          <w:rFonts w:hint="eastAsia" w:ascii="华文细黑" w:hAnsi="华文细黑" w:eastAsia="华文细黑"/>
        </w:rPr>
        <w:t>alse（或运算中</w:t>
      </w:r>
      <w:r>
        <w:rPr>
          <w:rFonts w:hint="eastAsia" w:ascii="华文细黑" w:hAnsi="华文细黑" w:eastAsia="华文细黑"/>
          <w:color w:val="FF0000"/>
        </w:rPr>
        <w:t>前一个为真</w:t>
      </w:r>
      <w:r>
        <w:rPr>
          <w:rFonts w:hint="eastAsia" w:ascii="华文细黑" w:hAnsi="华文细黑" w:eastAsia="华文细黑"/>
        </w:rPr>
        <w:t>则不看后一个）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3</w:t>
      </w:r>
      <w:r>
        <w:rPr>
          <w:rFonts w:hint="eastAsia" w:ascii="华文细黑" w:hAnsi="华文细黑" w:eastAsia="华文细黑"/>
        </w:rPr>
        <w:t>、</w:t>
      </w:r>
      <w:r>
        <w:rPr>
          <w:rFonts w:ascii="华文细黑" w:hAnsi="华文细黑" w:eastAsia="华文细黑"/>
        </w:rPr>
        <w:t>C 语言的运算符只有单目运算符和双目运算符两种。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F</w:t>
      </w:r>
      <w:r>
        <w:rPr>
          <w:rFonts w:hint="eastAsia" w:ascii="华文细黑" w:hAnsi="华文细黑" w:eastAsia="华文细黑"/>
          <w:color w:val="FF0000"/>
        </w:rPr>
        <w:t>alse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4</w:t>
      </w:r>
      <w:r>
        <w:rPr>
          <w:rFonts w:hint="eastAsia" w:ascii="华文细黑" w:hAnsi="华文细黑" w:eastAsia="华文细黑"/>
        </w:rPr>
        <w:t xml:space="preserve">、变量初始化的含义，就是在定义变量时对变量赋值。 </w:t>
      </w:r>
      <w:r>
        <w:rPr>
          <w:rFonts w:ascii="华文细黑" w:hAnsi="华文细黑" w:eastAsia="华文细黑"/>
          <w:color w:val="FF0000"/>
        </w:rPr>
        <w:t>T</w:t>
      </w:r>
      <w:r>
        <w:rPr>
          <w:rFonts w:hint="eastAsia" w:ascii="华文细黑" w:hAnsi="华文细黑" w:eastAsia="华文细黑"/>
          <w:color w:val="FF0000"/>
        </w:rPr>
        <w:t>rue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5</w:t>
      </w:r>
      <w:r>
        <w:rPr>
          <w:rFonts w:hint="eastAsia" w:ascii="华文细黑" w:hAnsi="华文细黑" w:eastAsia="华文细黑"/>
        </w:rPr>
        <w:t>、若变量已正确定义，表达式</w:t>
      </w:r>
      <w:r>
        <w:rPr>
          <w:rFonts w:ascii="华文细黑" w:hAnsi="华文细黑" w:eastAsia="华文细黑"/>
        </w:rPr>
        <w:t xml:space="preserve"> (j=3, j++) 的值是__</w:t>
      </w:r>
      <w:r>
        <w:rPr>
          <w:rFonts w:ascii="华文细黑" w:hAnsi="华文细黑" w:eastAsia="华文细黑"/>
          <w:color w:val="FF0000"/>
        </w:rPr>
        <w:t>3</w:t>
      </w:r>
      <w:r>
        <w:rPr>
          <w:rFonts w:ascii="华文细黑" w:hAnsi="华文细黑" w:eastAsia="华文细黑"/>
        </w:rPr>
        <w:t>_。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26</w:t>
      </w:r>
      <w:r>
        <w:rPr>
          <w:rFonts w:hint="eastAsia" w:ascii="华文细黑" w:hAnsi="华文细黑" w:eastAsia="华文细黑"/>
        </w:rPr>
        <w:t>、</w:t>
      </w:r>
      <w:r>
        <w:rPr>
          <w:rFonts w:ascii="华文细黑" w:hAnsi="华文细黑" w:eastAsia="华文细黑"/>
        </w:rPr>
        <w:t>C语言里，下列选项正确的赋值语句是（</w:t>
      </w:r>
      <w:r>
        <w:rPr>
          <w:rFonts w:ascii="华文细黑" w:hAnsi="华文细黑" w:eastAsia="华文细黑"/>
          <w:color w:val="FF0000"/>
        </w:rPr>
        <w:t>ABC</w:t>
      </w:r>
      <w:r>
        <w:rPr>
          <w:rFonts w:ascii="华文细黑" w:hAnsi="华文细黑" w:eastAsia="华文细黑"/>
        </w:rPr>
        <w:t>）。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A.t += 1;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 xml:space="preserve"> B.n1 = (n2 = (n3 = 0));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highlight w:val="yellow"/>
        </w:rPr>
        <w:t>C.k = i = j</w:t>
      </w:r>
      <w:r>
        <w:rPr>
          <w:rFonts w:ascii="华文细黑" w:hAnsi="华文细黑" w:eastAsia="华文细黑"/>
        </w:rPr>
        <w:t>;</w:t>
      </w:r>
      <w:r>
        <w:rPr>
          <w:rFonts w:hint="eastAsia" w:ascii="华文细黑" w:hAnsi="华文细黑" w:eastAsia="华文细黑"/>
        </w:rPr>
        <w:t xml:space="preserve">（不是初始化是正确的） </w:t>
      </w:r>
      <w:r>
        <w:rPr>
          <w:rFonts w:ascii="华文细黑" w:hAnsi="华文细黑" w:eastAsia="华文细黑"/>
        </w:rPr>
        <w:t xml:space="preserve"> D.a = b + c = 1;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7</w:t>
      </w:r>
      <w:r>
        <w:rPr>
          <w:rFonts w:hint="eastAsia" w:ascii="华文细黑" w:hAnsi="华文细黑" w:eastAsia="华文细黑"/>
        </w:rPr>
        <w:t>、在定义数组之后，根据数组中元素的类型及个数，在内存中分配一段</w:t>
      </w:r>
      <w:r>
        <w:rPr>
          <w:rFonts w:hint="eastAsia" w:ascii="华文细黑" w:hAnsi="华文细黑" w:eastAsia="华文细黑"/>
          <w:color w:val="FF0000"/>
        </w:rPr>
        <w:t>连续存储单元</w:t>
      </w:r>
      <w:r>
        <w:rPr>
          <w:rFonts w:hint="eastAsia" w:ascii="华文细黑" w:hAnsi="华文细黑" w:eastAsia="华文细黑"/>
        </w:rPr>
        <w:t xml:space="preserve">用于存放数组中的各个元素。 </w:t>
      </w:r>
      <w:bookmarkStart w:id="0" w:name="_Hlk120281245"/>
      <w:r>
        <w:rPr>
          <w:rFonts w:ascii="华文细黑" w:hAnsi="华文细黑" w:eastAsia="华文细黑"/>
          <w:color w:val="FF0000"/>
        </w:rPr>
        <w:t>T</w:t>
      </w:r>
      <w:r>
        <w:rPr>
          <w:rFonts w:hint="eastAsia" w:ascii="华文细黑" w:hAnsi="华文细黑" w:eastAsia="华文细黑"/>
          <w:color w:val="FF0000"/>
        </w:rPr>
        <w:t>rue</w:t>
      </w:r>
      <w:bookmarkEnd w:id="0"/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8</w:t>
      </w:r>
      <w:r>
        <w:rPr>
          <w:rFonts w:hint="eastAsia" w:ascii="华文细黑" w:hAnsi="华文细黑" w:eastAsia="华文细黑"/>
        </w:rPr>
        <w:t>、数组名表示该数组所分配连续内存空间中第一个单元的地址，即首地址。</w:t>
      </w:r>
      <w:r>
        <w:rPr>
          <w:rFonts w:ascii="华文细黑" w:hAnsi="华文细黑" w:eastAsia="华文细黑"/>
          <w:color w:val="FF0000"/>
        </w:rPr>
        <w:t>True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>29</w:t>
      </w:r>
      <w:r>
        <w:rPr>
          <w:rFonts w:hint="eastAsia" w:ascii="华文细黑" w:hAnsi="华文细黑" w:eastAsia="华文细黑"/>
        </w:rPr>
        <w:t xml:space="preserve">、数组定义后，数组名的值是一个地址，可以被修改。 </w:t>
      </w:r>
      <w:r>
        <w:rPr>
          <w:rFonts w:ascii="华文细黑" w:hAnsi="华文细黑" w:eastAsia="华文细黑"/>
          <w:color w:val="FF0000"/>
        </w:rPr>
        <w:t>F</w:t>
      </w:r>
      <w:r>
        <w:rPr>
          <w:rFonts w:hint="eastAsia" w:ascii="华文细黑" w:hAnsi="华文细黑" w:eastAsia="华文细黑"/>
          <w:color w:val="FF0000"/>
        </w:rPr>
        <w:t>alse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hint="eastAsia" w:ascii="华文细黑" w:hAnsi="华文细黑" w:eastAsia="华文细黑"/>
        </w:rPr>
        <w:t>3</w:t>
      </w:r>
      <w:r>
        <w:rPr>
          <w:rFonts w:ascii="华文细黑" w:hAnsi="华文细黑" w:eastAsia="华文细黑"/>
        </w:rPr>
        <w:t>0</w:t>
      </w:r>
      <w:r>
        <w:rPr>
          <w:rFonts w:hint="eastAsia" w:ascii="华文细黑" w:hAnsi="华文细黑" w:eastAsia="华文细黑"/>
        </w:rPr>
        <w:t>、</w:t>
      </w:r>
      <w:r>
        <w:rPr>
          <w:rFonts w:ascii="华文细黑" w:hAnsi="华文细黑" w:eastAsia="华文细黑"/>
        </w:rPr>
        <w:t>sizeof( )是C语言的一个</w:t>
      </w:r>
      <w:r>
        <w:rPr>
          <w:rFonts w:ascii="华文细黑" w:hAnsi="华文细黑" w:eastAsia="华文细黑"/>
          <w:color w:val="FF0000"/>
        </w:rPr>
        <w:t>函数</w:t>
      </w:r>
      <w:r>
        <w:rPr>
          <w:rFonts w:ascii="华文细黑" w:hAnsi="华文细黑" w:eastAsia="华文细黑"/>
        </w:rPr>
        <w:t>，可以计算参量所占内存的字节数。如sizeof(int)可计算整型所占的内存字节数。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F</w:t>
      </w:r>
      <w:r>
        <w:rPr>
          <w:rFonts w:hint="eastAsia" w:ascii="华文细黑" w:hAnsi="华文细黑" w:eastAsia="华文细黑"/>
          <w:color w:val="FF0000"/>
        </w:rPr>
        <w:t>alse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3</w:t>
      </w:r>
      <w:r>
        <w:rPr>
          <w:rFonts w:ascii="华文细黑" w:hAnsi="华文细黑" w:eastAsia="华文细黑"/>
        </w:rPr>
        <w:t>1</w:t>
      </w:r>
      <w:r>
        <w:rPr>
          <w:rFonts w:hint="eastAsia" w:ascii="华文细黑" w:hAnsi="华文细黑" w:eastAsia="华文细黑"/>
        </w:rPr>
        <w:t>、函数调用语句</w:t>
      </w:r>
      <w:r>
        <w:rPr>
          <w:rFonts w:ascii="华文细黑" w:hAnsi="华文细黑" w:eastAsia="华文细黑"/>
        </w:rPr>
        <w:t>function((a,b),c)中含有的实参个数为（</w:t>
      </w:r>
      <w:r>
        <w:rPr>
          <w:rFonts w:ascii="华文细黑" w:hAnsi="华文细黑" w:eastAsia="华文细黑"/>
          <w:color w:val="FF0000"/>
        </w:rPr>
        <w:t>2</w:t>
      </w:r>
      <w:r>
        <w:rPr>
          <w:rFonts w:ascii="华文细黑" w:hAnsi="华文细黑" w:eastAsia="华文细黑"/>
        </w:rPr>
        <w:t>）。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3</w:t>
      </w:r>
      <w:r>
        <w:rPr>
          <w:rFonts w:ascii="华文细黑" w:hAnsi="华文细黑" w:eastAsia="华文细黑"/>
        </w:rPr>
        <w:t>2</w:t>
      </w:r>
      <w:r>
        <w:rPr>
          <w:rFonts w:hint="eastAsia" w:ascii="华文细黑" w:hAnsi="华文细黑" w:eastAsia="华文细黑"/>
        </w:rPr>
        <w:t>、若下列程序中所有变量已声明和定义，则在函数</w:t>
      </w:r>
      <w:r>
        <w:rPr>
          <w:rFonts w:ascii="华文细黑" w:hAnsi="华文细黑" w:eastAsia="华文细黑"/>
        </w:rPr>
        <w:t>fun()中所有可用变量为_</w:t>
      </w:r>
      <w:r>
        <w:rPr>
          <w:rFonts w:hint="eastAsia" w:ascii="华文细黑" w:hAnsi="华文细黑" w:eastAsia="华文细黑"/>
          <w:color w:val="FF0000"/>
        </w:rPr>
        <w:t>x，y</w:t>
      </w:r>
      <w:r>
        <w:rPr>
          <w:rFonts w:ascii="华文细黑" w:hAnsi="华文细黑" w:eastAsia="华文细黑"/>
        </w:rPr>
        <w:t>_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void fun(</w:t>
      </w:r>
      <w:r>
        <w:rPr>
          <w:rFonts w:ascii="华文细黑" w:hAnsi="华文细黑" w:eastAsia="华文细黑"/>
          <w:highlight w:val="yellow"/>
        </w:rPr>
        <w:t>int x</w:t>
      </w:r>
      <w:r>
        <w:rPr>
          <w:rFonts w:ascii="华文细黑" w:hAnsi="华文细黑" w:eastAsia="华文细黑"/>
        </w:rPr>
        <w:t>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</w:t>
      </w:r>
      <w:r>
        <w:rPr>
          <w:rFonts w:ascii="华文细黑" w:hAnsi="华文细黑" w:eastAsia="华文细黑"/>
          <w:highlight w:val="yellow"/>
        </w:rPr>
        <w:t>static int y;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……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return;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  <w:highlight w:val="yellow"/>
        </w:rPr>
        <w:t>int z;</w:t>
      </w:r>
      <w:r>
        <w:rPr>
          <w:rFonts w:hint="eastAsia" w:ascii="华文细黑" w:hAnsi="华文细黑" w:eastAsia="华文细黑"/>
          <w:highlight w:val="yellow"/>
        </w:rPr>
        <w:t>（在函数fun（）引用后再定义则无效）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void main( 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int a,b;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fun(a);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数组&amp;指针：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在以下描述中，（</w:t>
      </w:r>
      <w:r>
        <w:rPr>
          <w:rFonts w:ascii="华文细黑" w:hAnsi="华文细黑" w:eastAsia="华文细黑"/>
          <w:color w:val="FF0000"/>
        </w:rPr>
        <w:t>B</w:t>
      </w:r>
      <w:r>
        <w:rPr>
          <w:rFonts w:ascii="华文细黑" w:hAnsi="华文细黑" w:eastAsia="华文细黑"/>
        </w:rPr>
        <w:t>）是正确的。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B.</w:t>
      </w:r>
      <w:r>
        <w:rPr>
          <w:rFonts w:ascii="华文细黑" w:hAnsi="华文细黑" w:eastAsia="华文细黑"/>
          <w:highlight w:val="yellow"/>
        </w:rPr>
        <w:t>static</w:t>
      </w:r>
      <w:r>
        <w:rPr>
          <w:rFonts w:ascii="华文细黑" w:hAnsi="华文细黑" w:eastAsia="华文细黑"/>
        </w:rPr>
        <w:t xml:space="preserve"> int b[10];</w:t>
      </w:r>
      <w:r>
        <w:rPr>
          <w:rFonts w:hint="eastAsia" w:ascii="华文细黑" w:hAnsi="华文细黑" w:eastAsia="华文细黑"/>
        </w:rPr>
        <w:t>定义了静态数组</w:t>
      </w:r>
      <w:r>
        <w:rPr>
          <w:rFonts w:ascii="华文细黑" w:hAnsi="华文细黑" w:eastAsia="华文细黑"/>
        </w:rPr>
        <w:t>b，且10个数组元素的</w:t>
      </w:r>
      <w:r>
        <w:rPr>
          <w:rFonts w:ascii="华文细黑" w:hAnsi="华文细黑" w:eastAsia="华文细黑"/>
          <w:highlight w:val="yellow"/>
        </w:rPr>
        <w:t>初值都为0</w:t>
      </w:r>
      <w:r>
        <w:rPr>
          <w:rFonts w:ascii="华文细黑" w:hAnsi="华文细黑" w:eastAsia="华文细黑"/>
        </w:rPr>
        <w:t>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C.int fib[45];</w:t>
      </w:r>
      <w:r>
        <w:rPr>
          <w:rFonts w:hint="eastAsia" w:ascii="华文细黑" w:hAnsi="华文细黑" w:eastAsia="华文细黑"/>
        </w:rPr>
        <w:t>定义了数组</w:t>
      </w:r>
      <w:r>
        <w:rPr>
          <w:rFonts w:ascii="华文细黑" w:hAnsi="华文细黑" w:eastAsia="华文细黑"/>
        </w:rPr>
        <w:t>fib，且45个数组元素的值都为0。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  <w:color w:val="FF0000"/>
        </w:rPr>
        <w:t>A</w:t>
      </w:r>
      <w:r>
        <w:rPr>
          <w:rFonts w:hint="eastAsia" w:ascii="华文细黑" w:hAnsi="华文细黑" w:eastAsia="华文细黑"/>
          <w:color w:val="FF0000"/>
        </w:rPr>
        <w:t>uto类型随机值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D.static int week[7] = {1, 2, 3};</w:t>
      </w:r>
      <w:r>
        <w:rPr>
          <w:rFonts w:hint="eastAsia" w:ascii="华文细黑" w:hAnsi="华文细黑" w:eastAsia="华文细黑"/>
        </w:rPr>
        <w:t>定义了静态数组</w:t>
      </w:r>
      <w:r>
        <w:rPr>
          <w:rFonts w:ascii="华文细黑" w:hAnsi="华文细黑" w:eastAsia="华文细黑"/>
        </w:rPr>
        <w:t>week，并对数组 week 的前3个元素week[0]～week[2]赋初值，week[3]～week[6]值都是不确定的。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字符</w:t>
      </w:r>
      <w:r>
        <w:rPr>
          <w:rFonts w:ascii="华文细黑" w:hAnsi="华文细黑" w:eastAsia="华文细黑"/>
        </w:rPr>
        <w:t>'\0'的ASCII码值为0。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3</w:t>
      </w:r>
      <w:r>
        <w:rPr>
          <w:rFonts w:ascii="华文细黑" w:hAnsi="华文细黑" w:eastAsia="华文细黑"/>
        </w:rPr>
        <w:t>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要通过函数调用来改变主调函数中某个变量的值，可以把指针作为函数的参数。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4</w:t>
      </w:r>
      <w:r>
        <w:rPr>
          <w:rFonts w:ascii="华文细黑" w:hAnsi="华文细黑" w:eastAsia="华文细黑"/>
        </w:rPr>
        <w:t>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下述对</w:t>
      </w:r>
      <w:r>
        <w:rPr>
          <w:rFonts w:ascii="华文细黑" w:hAnsi="华文细黑" w:eastAsia="华文细黑"/>
        </w:rPr>
        <w:t>C语言字符数组的描述中错误的是（</w:t>
      </w:r>
      <w:r>
        <w:rPr>
          <w:rFonts w:hint="eastAsia" w:ascii="华文细黑" w:hAnsi="华文细黑" w:eastAsia="华文细黑"/>
          <w:color w:val="FF0000"/>
        </w:rPr>
        <w:t>C</w:t>
      </w:r>
      <w:r>
        <w:rPr>
          <w:rFonts w:ascii="华文细黑" w:hAnsi="华文细黑" w:eastAsia="华文细黑"/>
        </w:rPr>
        <w:t>）。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A.</w:t>
      </w:r>
      <w:r>
        <w:rPr>
          <w:rFonts w:hint="eastAsia" w:ascii="华文细黑" w:hAnsi="华文细黑" w:eastAsia="华文细黑"/>
        </w:rPr>
        <w:t>字符数组可以存放</w:t>
      </w:r>
      <w:r>
        <w:rPr>
          <w:rFonts w:hint="eastAsia" w:ascii="华文细黑" w:hAnsi="华文细黑" w:eastAsia="华文细黑"/>
          <w:highlight w:val="yellow"/>
        </w:rPr>
        <w:t>字符串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B.</w:t>
      </w:r>
      <w:r>
        <w:rPr>
          <w:rFonts w:hint="eastAsia" w:ascii="华文细黑" w:hAnsi="华文细黑" w:eastAsia="华文细黑"/>
        </w:rPr>
        <w:t>字符数组中的字符串可以</w:t>
      </w:r>
      <w:r>
        <w:rPr>
          <w:rFonts w:hint="eastAsia" w:ascii="华文细黑" w:hAnsi="华文细黑" w:eastAsia="华文细黑"/>
          <w:highlight w:val="yellow"/>
        </w:rPr>
        <w:t>整体输入、输出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>C.</w:t>
      </w:r>
      <w:r>
        <w:rPr>
          <w:rFonts w:hint="eastAsia" w:ascii="华文细黑" w:hAnsi="华文细黑" w:eastAsia="华文细黑"/>
        </w:rPr>
        <w:t>可以在赋值语句中通过赋值运算符</w:t>
      </w:r>
      <w:r>
        <w:rPr>
          <w:rFonts w:ascii="华文细黑" w:hAnsi="华文细黑" w:eastAsia="华文细黑"/>
        </w:rPr>
        <w:t>"="对字符数组</w:t>
      </w:r>
      <w:r>
        <w:rPr>
          <w:rFonts w:ascii="华文细黑" w:hAnsi="华文细黑" w:eastAsia="华文细黑"/>
          <w:highlight w:val="yellow"/>
        </w:rPr>
        <w:t>整体赋值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>D.</w:t>
      </w:r>
      <w:r>
        <w:rPr>
          <w:rFonts w:hint="eastAsia" w:ascii="华文细黑" w:hAnsi="华文细黑" w:eastAsia="华文细黑"/>
          <w:color w:val="FF0000"/>
        </w:rPr>
        <w:t>不可以</w:t>
      </w:r>
      <w:r>
        <w:rPr>
          <w:rFonts w:hint="eastAsia" w:ascii="华文细黑" w:hAnsi="华文细黑" w:eastAsia="华文细黑"/>
        </w:rPr>
        <w:t>用</w:t>
      </w:r>
      <w:r>
        <w:rPr>
          <w:rFonts w:hint="eastAsia" w:ascii="华文细黑" w:hAnsi="华文细黑" w:eastAsia="华文细黑"/>
          <w:highlight w:val="yellow"/>
        </w:rPr>
        <w:t>关系运算符对字符数组中的字符串</w:t>
      </w:r>
      <w:r>
        <w:rPr>
          <w:rFonts w:hint="eastAsia" w:ascii="华文细黑" w:hAnsi="华文细黑" w:eastAsia="华文细黑"/>
        </w:rPr>
        <w:t xml:space="preserve">进行比较 </w:t>
      </w:r>
      <w:r>
        <w:rPr>
          <w:rFonts w:hint="eastAsia" w:ascii="华文细黑" w:hAnsi="华文细黑" w:eastAsia="华文细黑"/>
          <w:color w:val="FF0000"/>
        </w:rPr>
        <w:t>但是比较单个字符是可以的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5</w:t>
      </w:r>
      <w:r>
        <w:rPr>
          <w:rFonts w:ascii="华文细黑" w:hAnsi="华文细黑" w:eastAsia="华文细黑"/>
        </w:rPr>
        <w:t>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以下能正确定义数组并正确赋初值的语句是（</w:t>
      </w:r>
      <w:r>
        <w:rPr>
          <w:rFonts w:hint="eastAsia" w:ascii="华文细黑" w:hAnsi="华文细黑" w:eastAsia="华文细黑"/>
          <w:color w:val="FF0000"/>
        </w:rPr>
        <w:t>D</w:t>
      </w:r>
      <w:r>
        <w:rPr>
          <w:rFonts w:hint="eastAsia" w:ascii="华文细黑" w:hAnsi="华文细黑" w:eastAsia="华文细黑"/>
        </w:rPr>
        <w:t>）。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  <w:highlight w:val="yellow"/>
        </w:rPr>
        <w:t>A</w:t>
      </w:r>
      <w:r>
        <w:rPr>
          <w:rFonts w:ascii="华文细黑" w:hAnsi="华文细黑" w:eastAsia="华文细黑"/>
        </w:rPr>
        <w:t>.int N=5, b[N][N];</w:t>
      </w:r>
      <w:r>
        <w:rPr>
          <w:rFonts w:hint="eastAsia" w:ascii="华文细黑" w:hAnsi="华文细黑" w:eastAsia="华文细黑"/>
          <w:color w:val="FF0000"/>
          <w:highlight w:val="yellow"/>
        </w:rPr>
        <w:t>变量</w:t>
      </w:r>
      <w:r>
        <w:rPr>
          <w:rFonts w:hint="eastAsia" w:ascii="华文细黑" w:hAnsi="华文细黑" w:eastAsia="华文细黑"/>
          <w:color w:val="FF0000"/>
        </w:rPr>
        <w:t>不可以作为</w:t>
      </w:r>
      <w:r>
        <w:rPr>
          <w:rFonts w:hint="eastAsia" w:ascii="华文细黑" w:hAnsi="华文细黑" w:eastAsia="华文细黑"/>
          <w:color w:val="FF0000"/>
          <w:highlight w:val="yellow"/>
        </w:rPr>
        <w:t>初始化</w:t>
      </w:r>
      <w:r>
        <w:rPr>
          <w:rFonts w:hint="eastAsia" w:ascii="华文细黑" w:hAnsi="华文细黑" w:eastAsia="华文细黑"/>
          <w:color w:val="FF0000"/>
        </w:rPr>
        <w:t>的下标 但是</w:t>
      </w:r>
      <w:r>
        <w:rPr>
          <w:rFonts w:hint="eastAsia" w:ascii="华文细黑" w:hAnsi="华文细黑" w:eastAsia="华文细黑"/>
          <w:color w:val="FF0000"/>
          <w:highlight w:val="yellow"/>
        </w:rPr>
        <w:t>引用</w:t>
      </w:r>
      <w:r>
        <w:rPr>
          <w:rFonts w:hint="eastAsia" w:ascii="华文细黑" w:hAnsi="华文细黑" w:eastAsia="华文细黑"/>
          <w:color w:val="FF0000"/>
        </w:rPr>
        <w:t xml:space="preserve">时可以 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  <w:color w:val="FF0000"/>
        </w:rPr>
        <w:t>而且scanf后的变量初始化也可以用 比如int</w:t>
      </w:r>
      <w:r>
        <w:rPr>
          <w:rFonts w:ascii="华文细黑" w:hAnsi="华文细黑" w:eastAsia="华文细黑"/>
          <w:color w:val="FF0000"/>
        </w:rPr>
        <w:t xml:space="preserve"> </w:t>
      </w:r>
      <w:r>
        <w:rPr>
          <w:rFonts w:hint="eastAsia" w:ascii="华文细黑" w:hAnsi="华文细黑" w:eastAsia="华文细黑"/>
          <w:color w:val="FF0000"/>
        </w:rPr>
        <w:t>n；scanf（“%d”，&amp;n）；可以int</w:t>
      </w:r>
      <w:r>
        <w:rPr>
          <w:rFonts w:ascii="华文细黑" w:hAnsi="华文细黑" w:eastAsia="华文细黑"/>
          <w:color w:val="FF0000"/>
        </w:rPr>
        <w:t xml:space="preserve"> </w:t>
      </w:r>
      <w:r>
        <w:rPr>
          <w:rFonts w:hint="eastAsia" w:ascii="华文细黑" w:hAnsi="华文细黑" w:eastAsia="华文细黑"/>
          <w:color w:val="FF0000"/>
        </w:rPr>
        <w:t>a</w:t>
      </w:r>
      <w:r>
        <w:rPr>
          <w:rFonts w:ascii="华文细黑" w:hAnsi="华文细黑" w:eastAsia="华文细黑"/>
          <w:color w:val="FF0000"/>
        </w:rPr>
        <w:t>[n];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B.int a[1][2]={{1}, {3}};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C.int c[2][ ]={{1, 2}, {3, 4}};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D.int d[3][2]={{1, 2}, {34}};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6</w:t>
      </w:r>
      <w:r>
        <w:rPr>
          <w:rFonts w:ascii="华文细黑" w:hAnsi="华文细黑" w:eastAsia="华文细黑"/>
        </w:rPr>
        <w:t>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对于如下变量定义及初始化，与</w:t>
      </w:r>
      <w:r>
        <w:rPr>
          <w:rFonts w:ascii="华文细黑" w:hAnsi="华文细黑" w:eastAsia="华文细黑"/>
        </w:rPr>
        <w:t>m = n等价的表达式是（</w:t>
      </w:r>
      <w:r>
        <w:rPr>
          <w:rFonts w:ascii="华文细黑" w:hAnsi="华文细黑" w:eastAsia="华文细黑"/>
          <w:color w:val="FF0000"/>
        </w:rPr>
        <w:t>B</w:t>
      </w:r>
      <w:r>
        <w:rPr>
          <w:rFonts w:ascii="华文细黑" w:hAnsi="华文细黑" w:eastAsia="华文细黑"/>
        </w:rPr>
        <w:t>）。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m, n = 5, *p = &amp;m;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A. m = *p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B.*p = n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C. m = &amp;n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D.*p = m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  <w:highlight w:val="yellow"/>
        </w:rPr>
        <w:t>7</w:t>
      </w:r>
      <w:r>
        <w:rPr>
          <w:rFonts w:ascii="华文细黑" w:hAnsi="华文细黑" w:eastAsia="华文细黑"/>
          <w:highlight w:val="yellow"/>
        </w:rPr>
        <w:t>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以下选项中，对基本类型相同的指针变量不能进行运算的运算符是</w:t>
      </w:r>
      <w:r>
        <w:rPr>
          <w:rFonts w:ascii="华文细黑" w:hAnsi="华文细黑" w:eastAsia="华文细黑"/>
        </w:rPr>
        <w:t xml:space="preserve"> (</w:t>
      </w:r>
      <w:r>
        <w:rPr>
          <w:rFonts w:ascii="华文细黑" w:hAnsi="华文细黑" w:eastAsia="华文细黑"/>
          <w:color w:val="FF0000"/>
        </w:rPr>
        <w:t>A</w:t>
      </w:r>
      <w:r>
        <w:rPr>
          <w:rFonts w:ascii="华文细黑" w:hAnsi="华文细黑" w:eastAsia="华文细黑"/>
        </w:rPr>
        <w:t>)。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A.+    B.</w:t>
      </w:r>
      <w:r>
        <w:rPr>
          <w:rFonts w:hint="eastAsia" w:ascii="华文细黑" w:hAnsi="华文细黑" w:eastAsia="华文细黑"/>
        </w:rPr>
        <w:t>-</w:t>
      </w:r>
      <w:r>
        <w:rPr>
          <w:rFonts w:ascii="华文细黑" w:hAnsi="华文细黑" w:eastAsia="华文细黑"/>
        </w:rPr>
        <w:t xml:space="preserve">    C.=    D.==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A因为两个地址相加无意义也可能越界，所以规定</w:t>
      </w:r>
      <w:r>
        <w:rPr>
          <w:rFonts w:hint="eastAsia" w:ascii="华文细黑" w:hAnsi="华文细黑" w:eastAsia="华文细黑"/>
          <w:color w:val="FF0000"/>
        </w:rPr>
        <w:t>不允许指针相加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 xml:space="preserve">B </w:t>
      </w:r>
      <w:r>
        <w:rPr>
          <w:rFonts w:hint="eastAsia" w:ascii="华文细黑" w:hAnsi="华文细黑" w:eastAsia="华文细黑"/>
        </w:rPr>
        <w:t>可以求出两个数据元素储存位置之间的</w:t>
      </w:r>
      <w:r>
        <w:rPr>
          <w:rFonts w:hint="eastAsia" w:ascii="华文细黑" w:hAnsi="华文细黑" w:eastAsia="华文细黑"/>
          <w:color w:val="FF0000"/>
        </w:rPr>
        <w:t>相隔同数据类型的元素个数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D判断两指针所指向的是否是同一数据元素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8</w:t>
      </w:r>
      <w:r>
        <w:rPr>
          <w:rFonts w:ascii="华文细黑" w:hAnsi="华文细黑" w:eastAsia="华文细黑"/>
        </w:rPr>
        <w:t>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指针可以用关系运算符进行比较，如</w:t>
      </w:r>
      <w:r>
        <w:rPr>
          <w:rFonts w:ascii="华文细黑" w:hAnsi="华文细黑" w:eastAsia="华文细黑"/>
        </w:rPr>
        <w:t xml:space="preserve"> ==、&lt; 和 &gt;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9.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若有以下说明，且</w:t>
      </w:r>
      <w:r>
        <w:rPr>
          <w:rFonts w:ascii="华文细黑" w:hAnsi="华文细黑" w:eastAsia="华文细黑"/>
        </w:rPr>
        <w:t>0&lt;=i&lt;10，则对</w:t>
      </w:r>
      <w:r>
        <w:rPr>
          <w:rFonts w:ascii="华文细黑" w:hAnsi="华文细黑" w:eastAsia="华文细黑"/>
          <w:highlight w:val="yellow"/>
        </w:rPr>
        <w:t>数组元素</w:t>
      </w:r>
      <w:r>
        <w:rPr>
          <w:rFonts w:ascii="华文细黑" w:hAnsi="华文细黑" w:eastAsia="华文细黑"/>
        </w:rPr>
        <w:t>的错误引用是（）。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a[] = {0, 1, 2, 3, 4, 5, 6, 7, 8, 9}, *p = a, i;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A.*(a+i)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B.a[p-a+i]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>C.p+</w:t>
      </w:r>
      <w:r>
        <w:rPr>
          <w:rFonts w:hint="eastAsia" w:ascii="华文细黑" w:hAnsi="华文细黑" w:eastAsia="华文细黑"/>
        </w:rPr>
        <w:t>i</w:t>
      </w:r>
      <w:r>
        <w:rPr>
          <w:rFonts w:ascii="华文细黑" w:hAnsi="华文细黑" w:eastAsia="华文细黑"/>
        </w:rPr>
        <w:t xml:space="preserve"> </w:t>
      </w:r>
      <w:r>
        <w:rPr>
          <w:rFonts w:hint="eastAsia" w:ascii="华文细黑" w:hAnsi="华文细黑" w:eastAsia="华文细黑"/>
          <w:color w:val="FF0000"/>
        </w:rPr>
        <w:t>对字符串的引用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D.*(&amp;a[i])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10.</w:t>
      </w:r>
      <w:r>
        <w:rPr>
          <w:rFonts w:hint="eastAsia" w:ascii="华文细黑" w:hAnsi="华文细黑" w:eastAsia="华文细黑"/>
        </w:rPr>
        <w:t>下面程序的输出结果是</w:t>
      </w:r>
      <w:r>
        <w:rPr>
          <w:rFonts w:ascii="华文细黑" w:hAnsi="华文细黑" w:eastAsia="华文细黑"/>
        </w:rPr>
        <w:t>( )。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#include &lt;stdio.h&gt;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void fun (int *x, int y)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printf("%d%d", *x, y);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*x=3;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y=4;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main(void)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int x = 1, y = 2;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fun(&amp;y, x);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printf("%d%d", x, y);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return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>A.1234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 xml:space="preserve">   B.1221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 xml:space="preserve">   C.2131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 xml:space="preserve">  </w:t>
      </w:r>
      <w:r>
        <w:rPr>
          <w:rFonts w:ascii="华文细黑" w:hAnsi="华文细黑" w:eastAsia="华文细黑"/>
          <w:color w:val="FF0000"/>
        </w:rPr>
        <w:t xml:space="preserve"> D.2113</w:t>
      </w:r>
    </w:p>
    <w:p>
      <w:pPr>
        <w:rPr>
          <w:rFonts w:ascii="华文细黑" w:hAnsi="华文细黑" w:eastAsia="华文细黑"/>
          <w:color w:val="FF0000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1.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下面程序段的运行结果是（）。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char s[ ] = "language", *p = s;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while( *p++ != 'u') 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printf("%c", *p – 'a' + 'A');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A.LANGUAGE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  <w:color w:val="FF0000"/>
        </w:rPr>
        <w:t>B.ANGU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C.LANGU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D.LANG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2.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写出下列程序的执行结果</w:t>
      </w:r>
      <w:r>
        <w:rPr>
          <w:rFonts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4 6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#include &lt;stdio.h&gt;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main(void)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int a[10], b[10], *pa, *pb, i;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pa = a; pb = b;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for( i = 0; i &lt; 3; i++, pa++, pb++){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*pa = i; *pb = 2*i;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pa = &amp;a[0];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pb = &amp;b[0];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for ( i = 0; i &lt; 3; i++, </w:t>
      </w:r>
      <w:r>
        <w:rPr>
          <w:rFonts w:ascii="华文细黑" w:hAnsi="华文细黑" w:eastAsia="华文细黑"/>
          <w:highlight w:val="yellow"/>
        </w:rPr>
        <w:t>pa++, pb++</w:t>
      </w:r>
      <w:r>
        <w:rPr>
          <w:rFonts w:ascii="华文细黑" w:hAnsi="华文细黑" w:eastAsia="华文细黑"/>
        </w:rPr>
        <w:t>){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*pa = *pa + i; *pb = *pb + i;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 xml:space="preserve">     }</w:t>
      </w:r>
      <w:r>
        <w:rPr>
          <w:rFonts w:hint="eastAsia" w:ascii="华文细黑" w:hAnsi="华文细黑" w:eastAsia="华文细黑"/>
          <w:color w:val="FF0000"/>
        </w:rPr>
        <w:t>/</w:t>
      </w:r>
      <w:r>
        <w:rPr>
          <w:rFonts w:ascii="华文细黑" w:hAnsi="华文细黑" w:eastAsia="华文细黑"/>
          <w:color w:val="FF0000"/>
        </w:rPr>
        <w:t>/</w:t>
      </w:r>
      <w:r>
        <w:rPr>
          <w:rFonts w:hint="eastAsia" w:ascii="华文细黑" w:hAnsi="华文细黑" w:eastAsia="华文细黑"/>
          <w:color w:val="FF0000"/>
        </w:rPr>
        <w:t>结束时指向a</w:t>
      </w:r>
      <w:r>
        <w:rPr>
          <w:rFonts w:ascii="华文细黑" w:hAnsi="华文细黑" w:eastAsia="华文细黑"/>
          <w:color w:val="FF0000"/>
        </w:rPr>
        <w:t>[3]</w:t>
      </w:r>
      <w:r>
        <w:rPr>
          <w:rFonts w:hint="eastAsia" w:ascii="华文细黑" w:hAnsi="华文细黑" w:eastAsia="华文细黑"/>
          <w:color w:val="FF0000"/>
        </w:rPr>
        <w:t>的地址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printf("%d %d", *--pa, *--pb);  /* 输出的数字之间有一个空格 */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return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3.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在字符串</w:t>
      </w:r>
      <w:r>
        <w:rPr>
          <w:rFonts w:ascii="华文细黑" w:hAnsi="华文细黑" w:eastAsia="华文细黑"/>
        </w:rPr>
        <w:t xml:space="preserve"> str 中找出最大的字符，将在该字符前的所有字符往后顺序移动一位，再把最大字符放在字符串的第一个位置上。如"knowledge"变成"wknoledge"。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#include &lt;stdio.h&gt;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main()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char max, str[80], *p, *q</w:t>
      </w:r>
      <w:r>
        <w:rPr>
          <w:rFonts w:hint="eastAsia" w:ascii="华文细黑" w:hAnsi="华文细黑" w:eastAsia="华文细黑"/>
        </w:rPr>
        <w:t>；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 = str;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gets(p);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max = *p;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p++;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while ( *p != '\0' ){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if ( max &lt; *p ){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    max = *p; 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 xml:space="preserve">            </w:t>
      </w:r>
      <w:r>
        <w:rPr>
          <w:rFonts w:ascii="华文细黑" w:hAnsi="华文细黑" w:eastAsia="华文细黑"/>
          <w:highlight w:val="yellow"/>
        </w:rPr>
        <w:t>q=p;</w:t>
      </w:r>
      <w:r>
        <w:rPr>
          <w:rFonts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//</w:t>
      </w:r>
      <w:r>
        <w:rPr>
          <w:rFonts w:hint="eastAsia" w:ascii="华文细黑" w:hAnsi="华文细黑" w:eastAsia="华文细黑"/>
          <w:color w:val="FF0000"/>
        </w:rPr>
        <w:t>记录最大字符及之后的字符串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p++;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 = q;</w:t>
      </w:r>
      <w:r>
        <w:rPr>
          <w:rFonts w:ascii="华文细黑" w:hAnsi="华文细黑" w:eastAsia="华文细黑"/>
          <w:color w:val="FF0000"/>
        </w:rPr>
        <w:t>//</w:t>
      </w:r>
      <w:r>
        <w:rPr>
          <w:rFonts w:hint="eastAsia" w:ascii="华文细黑" w:hAnsi="华文细黑" w:eastAsia="华文细黑"/>
          <w:color w:val="FF0000"/>
        </w:rPr>
        <w:t>p的首地址是最大字符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while (</w:t>
      </w:r>
      <w:r>
        <w:rPr>
          <w:rFonts w:ascii="华文细黑" w:hAnsi="华文细黑" w:eastAsia="华文细黑"/>
          <w:highlight w:val="yellow"/>
        </w:rPr>
        <w:t>p!=str</w:t>
      </w:r>
      <w:r>
        <w:rPr>
          <w:rFonts w:ascii="华文细黑" w:hAnsi="华文细黑" w:eastAsia="华文细黑"/>
        </w:rPr>
        <w:t>){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*p = *(p-1);</w:t>
      </w:r>
      <w:r>
        <w:rPr>
          <w:rFonts w:ascii="华文细黑" w:hAnsi="华文细黑" w:eastAsia="华文细黑"/>
          <w:color w:val="FF0000"/>
        </w:rPr>
        <w:t>//</w:t>
      </w:r>
      <w:r>
        <w:rPr>
          <w:rFonts w:hint="eastAsia" w:ascii="华文细黑" w:hAnsi="华文细黑" w:eastAsia="华文细黑"/>
          <w:color w:val="FF0000"/>
        </w:rPr>
        <w:t>向左移动一位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highlight w:val="yellow"/>
        </w:rPr>
        <w:t>p--</w:t>
      </w:r>
      <w:r>
        <w:rPr>
          <w:rFonts w:ascii="华文细黑" w:hAnsi="华文细黑" w:eastAsia="华文细黑"/>
        </w:rPr>
        <w:t xml:space="preserve">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</w:t>
      </w:r>
      <w:r>
        <w:rPr>
          <w:rFonts w:ascii="华文细黑" w:hAnsi="华文细黑" w:eastAsia="华文细黑"/>
          <w:color w:val="FF0000"/>
        </w:rPr>
        <w:t>*p = max;</w:t>
      </w:r>
      <w:r>
        <w:rPr>
          <w:rFonts w:hint="eastAsia" w:ascii="华文细黑" w:hAnsi="华文细黑" w:eastAsia="华文细黑"/>
          <w:color w:val="FF0000"/>
        </w:rPr>
        <w:t>/</w:t>
      </w:r>
      <w:r>
        <w:rPr>
          <w:rFonts w:ascii="华文细黑" w:hAnsi="华文细黑" w:eastAsia="华文细黑"/>
          <w:color w:val="FF0000"/>
        </w:rPr>
        <w:t>/</w:t>
      </w:r>
      <w:r>
        <w:rPr>
          <w:rFonts w:hint="eastAsia" w:ascii="华文细黑" w:hAnsi="华文细黑" w:eastAsia="华文细黑"/>
          <w:color w:val="FF0000"/>
        </w:rPr>
        <w:t>此时的p是首字符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puts(p);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return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4.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对于如下说明，语法和语义都正确的赋值是</w:t>
      </w:r>
      <w:r>
        <w:rPr>
          <w:rFonts w:ascii="华文细黑" w:hAnsi="华文细黑" w:eastAsia="华文细黑"/>
        </w:rPr>
        <w:t>_____。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c, *s, a[]={1, 3, 5};</w:t>
      </w:r>
    </w:p>
    <w:p>
      <w:pPr>
        <w:pStyle w:val="11"/>
        <w:numPr>
          <w:ilvl w:val="0"/>
          <w:numId w:val="2"/>
        </w:numPr>
        <w:ind w:firstLineChars="0"/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c=*s</w:t>
      </w:r>
      <w:r>
        <w:rPr>
          <w:rFonts w:hint="eastAsia" w:ascii="华文细黑" w:hAnsi="华文细黑" w:eastAsia="华文细黑"/>
        </w:rPr>
        <w:t xml:space="preserve">； </w:t>
      </w:r>
      <w:r>
        <w:rPr>
          <w:rFonts w:ascii="华文细黑" w:hAnsi="华文细黑" w:eastAsia="华文细黑"/>
        </w:rPr>
        <w:t xml:space="preserve">   B. s[0]=a[0];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 xml:space="preserve">   </w:t>
      </w:r>
      <w:r>
        <w:rPr>
          <w:rFonts w:ascii="华文细黑" w:hAnsi="华文细黑" w:eastAsia="华文细黑"/>
          <w:highlight w:val="yellow"/>
        </w:rPr>
        <w:t>C</w:t>
      </w:r>
      <w:r>
        <w:rPr>
          <w:rFonts w:ascii="华文细黑" w:hAnsi="华文细黑" w:eastAsia="华文细黑"/>
        </w:rPr>
        <w:t>.s=&amp;a[1];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 xml:space="preserve">   D.c=a;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、语法上正确（可能引起编译警告）。若非静态变量或全局变量，否则s没有被初始化，是随机值，*s的值无法确定，即没有确定的语义；若是静态变量或全局变量，s被初始化为0，对地址0的解引用操作没有确定的语义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B、错误。理由同上，对随机地址的操作不具有确定的语义（s[0]等价于*s）。另外对随机地址单元的写操作（赋值）引起的后果不可预料。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C、正确，将a[1]的地址赋值给指针s。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D、语法错误，c（int）和a（const int*）的类型不匹配，会引起编译错误。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5.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字符串常量在内存中的存放位置由</w:t>
      </w:r>
      <w:r>
        <w:rPr>
          <w:rFonts w:hint="eastAsia" w:ascii="华文细黑" w:hAnsi="华文细黑" w:eastAsia="华文细黑"/>
          <w:highlight w:val="yellow"/>
        </w:rPr>
        <w:t>系统自动</w:t>
      </w:r>
      <w:r>
        <w:rPr>
          <w:rFonts w:hint="eastAsia" w:ascii="华文细黑" w:hAnsi="华文细黑" w:eastAsia="华文细黑"/>
        </w:rPr>
        <w:t>安排。字符串常量实质上是一个指向该字符串</w:t>
      </w:r>
      <w:r>
        <w:rPr>
          <w:rFonts w:hint="eastAsia" w:ascii="华文细黑" w:hAnsi="华文细黑" w:eastAsia="华文细黑"/>
          <w:highlight w:val="yellow"/>
        </w:rPr>
        <w:t>首字符</w:t>
      </w:r>
      <w:r>
        <w:rPr>
          <w:rFonts w:hint="eastAsia" w:ascii="华文细黑" w:hAnsi="华文细黑" w:eastAsia="华文细黑"/>
        </w:rPr>
        <w:t>的指针常量。</w:t>
      </w:r>
      <w:r>
        <w:rPr>
          <w:rFonts w:hint="eastAsia" w:ascii="华文细黑" w:hAnsi="华文细黑" w:eastAsia="华文细黑"/>
          <w:color w:val="FF0000"/>
        </w:rPr>
        <w:t>T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6.</w:t>
      </w:r>
      <w:r>
        <w:rPr>
          <w:rFonts w:hint="eastAsia" w:ascii="华文细黑" w:hAnsi="华文细黑" w:eastAsia="华文细黑"/>
        </w:rPr>
        <w:t>‘</w:t>
      </w:r>
      <w:r>
        <w:rPr>
          <w:rFonts w:ascii="华文细黑" w:hAnsi="华文细黑" w:eastAsia="华文细黑"/>
        </w:rPr>
        <w:t>abc\0’</w:t>
      </w:r>
      <w:r>
        <w:rPr>
          <w:rFonts w:hint="eastAsia" w:ascii="华文细黑" w:hAnsi="华文细黑" w:eastAsia="华文细黑"/>
        </w:rPr>
        <w:t>不是字符串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7.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判断回文：先消除输入字符串</w:t>
      </w:r>
      <w:r>
        <w:rPr>
          <w:rFonts w:ascii="华文细黑" w:hAnsi="华文细黑" w:eastAsia="华文细黑"/>
        </w:rPr>
        <w:t>s的前后空格，再判断其是否为“回文”（即字符串正读和倒读都是一样的），若是则输出YES，否则输出NO。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#include &lt;stdio.h&gt;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#include &lt;string.h&gt;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main(void)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char ch, s[80], *p, *q;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int i, j, n;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gets(s);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 =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>s;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while ( *p == ' '){ p++;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n = strlen(s);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q = s+n-1;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while ( *q == ' '){ q--</w:t>
      </w:r>
      <w:r>
        <w:rPr>
          <w:rFonts w:hint="eastAsia" w:ascii="华文细黑" w:hAnsi="华文细黑" w:eastAsia="华文细黑"/>
        </w:rPr>
        <w:t>;</w:t>
      </w:r>
      <w:r>
        <w:rPr>
          <w:rFonts w:ascii="华文细黑" w:hAnsi="华文细黑" w:eastAsia="华文细黑"/>
        </w:rPr>
        <w:t xml:space="preserve">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while ( p&lt;q &amp;&amp; *p == *q){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p++;q--;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if ( p&lt;q ){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printf("NO\n");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}else{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printf("YES\n");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return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8.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函数</w:t>
      </w:r>
      <w:r>
        <w:rPr>
          <w:rFonts w:ascii="华文细黑" w:hAnsi="华文细黑" w:eastAsia="华文细黑"/>
        </w:rPr>
        <w:t>strcmp从头至尾顺序地将其对应字符比较，遇到两个字符不等时，两个字符相减得到一个int型值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color w:val="FF0000"/>
        </w:rPr>
        <w:t>T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9. char s1[80],s2[80];s1=s2;这样赋值是</w:t>
      </w:r>
      <w:r>
        <w:rPr>
          <w:rFonts w:hint="eastAsia" w:ascii="华文细黑" w:hAnsi="华文细黑" w:eastAsia="华文细黑"/>
        </w:rPr>
        <w:t>错误</w:t>
      </w:r>
      <w:r>
        <w:rPr>
          <w:rFonts w:ascii="华文细黑" w:hAnsi="华文细黑" w:eastAsia="华文细黑"/>
        </w:rPr>
        <w:t>的。</w:t>
      </w:r>
      <w:r>
        <w:rPr>
          <w:rFonts w:hint="eastAsia" w:ascii="华文细黑" w:hAnsi="华文细黑" w:eastAsia="华文细黑"/>
          <w:color w:val="FF0000"/>
        </w:rPr>
        <w:t>T</w:t>
      </w:r>
    </w:p>
    <w:p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0.</w:t>
      </w:r>
      <w:r>
        <w:t xml:space="preserve"> </w:t>
      </w:r>
      <w:r>
        <w:rPr>
          <w:rFonts w:hint="eastAsia"/>
        </w:rPr>
        <w:t>语句</w:t>
      </w:r>
      <w:r>
        <w:t>int *p;和printf("%d",*p);中的*p含义相同。</w:t>
      </w:r>
      <w:r>
        <w:rPr>
          <w:rFonts w:hint="eastAsia"/>
          <w:color w:val="FF0000"/>
        </w:rPr>
        <w:t>F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int *p这里星号只是说明 </w:t>
      </w:r>
      <w:r>
        <w:rPr>
          <w:rFonts w:ascii="华文细黑" w:hAnsi="华文细黑" w:eastAsia="华文细黑"/>
          <w:highlight w:val="yellow"/>
        </w:rPr>
        <w:t>变量 p 是一个指针。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printf(“%d”, *p)</w:t>
      </w:r>
      <w:r>
        <w:rPr>
          <w:rFonts w:hint="eastAsia" w:ascii="华文细黑" w:hAnsi="华文细黑" w:eastAsia="华文细黑"/>
        </w:rPr>
        <w:t>这里的</w:t>
      </w:r>
      <w:r>
        <w:rPr>
          <w:rFonts w:ascii="华文细黑" w:hAnsi="华文细黑" w:eastAsia="华文细黑"/>
        </w:rPr>
        <w:t xml:space="preserve"> *p 是指 指针变量 </w:t>
      </w:r>
      <w:r>
        <w:rPr>
          <w:rFonts w:ascii="华文细黑" w:hAnsi="华文细黑" w:eastAsia="华文细黑"/>
          <w:highlight w:val="yellow"/>
        </w:rPr>
        <w:t>p 所指向内存地址的内容</w:t>
      </w:r>
      <w:r>
        <w:rPr>
          <w:rFonts w:ascii="华文细黑" w:hAnsi="华文细黑" w:eastAsia="华文细黑"/>
        </w:rPr>
        <w:t>；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1.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假设</w:t>
      </w:r>
      <w:r>
        <w:rPr>
          <w:rFonts w:ascii="华文细黑" w:hAnsi="华文细黑" w:eastAsia="华文细黑"/>
        </w:rPr>
        <w:t>scanf语句执行时输入ABCDE&lt;回车&gt;，能使puts(s)语句正确输出ABCDE字符串的程序段是__。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A.char s[5]={"ABCDE"}; puts(s);  </w:t>
      </w:r>
      <w:r>
        <w:rPr>
          <w:rFonts w:ascii="华文细黑" w:hAnsi="华文细黑" w:eastAsia="华文细黑"/>
          <w:highlight w:val="yellow"/>
        </w:rPr>
        <w:t>A</w:t>
      </w:r>
      <w:r>
        <w:rPr>
          <w:rFonts w:hint="eastAsia" w:ascii="华文细黑" w:hAnsi="华文细黑" w:eastAsia="华文细黑"/>
          <w:highlight w:val="yellow"/>
        </w:rPr>
        <w:t>、</w:t>
      </w:r>
      <w:r>
        <w:rPr>
          <w:rFonts w:ascii="华文细黑" w:hAnsi="华文细黑" w:eastAsia="华文细黑"/>
          <w:highlight w:val="yellow"/>
        </w:rPr>
        <w:t>B</w:t>
      </w:r>
      <w:r>
        <w:rPr>
          <w:rFonts w:hint="eastAsia" w:ascii="华文细黑" w:hAnsi="华文细黑" w:eastAsia="华文细黑"/>
          <w:highlight w:val="yellow"/>
        </w:rPr>
        <w:t>都装不下‘\</w:t>
      </w:r>
      <w:r>
        <w:rPr>
          <w:rFonts w:ascii="华文细黑" w:hAnsi="华文细黑" w:eastAsia="华文细黑"/>
          <w:highlight w:val="yellow"/>
        </w:rPr>
        <w:t>0</w:t>
      </w:r>
      <w:r>
        <w:rPr>
          <w:rFonts w:hint="eastAsia" w:ascii="华文细黑" w:hAnsi="华文细黑" w:eastAsia="华文细黑"/>
          <w:highlight w:val="yellow"/>
        </w:rPr>
        <w:t>’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B.char s[5]={'A', 'B', 'C', 'D', 'E'}; puts(s);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C.char *s; scanf("%s", s); puts(s);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  <w:highlight w:val="yellow"/>
        </w:rPr>
        <w:t>D.</w:t>
      </w:r>
      <w:r>
        <w:rPr>
          <w:rFonts w:ascii="华文细黑" w:hAnsi="华文细黑" w:eastAsia="华文细黑"/>
        </w:rPr>
        <w:t>char *s; s="ABCDE"; puts(s);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  <w:color w:val="FF0000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2.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指向数组元素的指针只可指向数组的首元素。</w:t>
      </w:r>
      <w:r>
        <w:rPr>
          <w:rFonts w:hint="eastAsia" w:ascii="华文细黑" w:hAnsi="华文细黑" w:eastAsia="华文细黑"/>
          <w:color w:val="FF0000"/>
        </w:rPr>
        <w:t>F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！2</w:t>
      </w:r>
      <w:r>
        <w:rPr>
          <w:rFonts w:ascii="华文细黑" w:hAnsi="华文细黑" w:eastAsia="华文细黑"/>
        </w:rPr>
        <w:t>3.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对于定义</w:t>
      </w:r>
      <w:r>
        <w:rPr>
          <w:rFonts w:ascii="华文细黑" w:hAnsi="华文细黑" w:eastAsia="华文细黑"/>
        </w:rPr>
        <w:t xml:space="preserve"> char str[] = "abc\000def\n"（注：其中0为数字零），求字符串str的长度len和数组str的大小size，len和size分别是：</w:t>
      </w:r>
      <w:r>
        <w:rPr>
          <w:rFonts w:hint="eastAsia" w:ascii="华文细黑" w:hAnsi="华文细黑" w:eastAsia="华文细黑"/>
          <w:color w:val="FF0000"/>
        </w:rPr>
        <w:t>3</w:t>
      </w:r>
      <w:r>
        <w:rPr>
          <w:rFonts w:ascii="华文细黑" w:hAnsi="华文细黑" w:eastAsia="华文细黑"/>
          <w:color w:val="FF0000"/>
        </w:rPr>
        <w:t xml:space="preserve"> 9</w:t>
      </w:r>
    </w:p>
    <w:p>
      <w:pPr>
        <w:rPr>
          <w:rFonts w:ascii="华文细黑" w:hAnsi="华文细黑" w:eastAsia="华文细黑"/>
          <w:highlight w:val="yellow"/>
        </w:rPr>
      </w:pPr>
      <w:r>
        <w:rPr>
          <w:rFonts w:ascii="华文细黑" w:hAnsi="华文细黑" w:eastAsia="华文细黑"/>
          <w:highlight w:val="yellow"/>
        </w:rPr>
        <w:t>sizeof会包括</w:t>
      </w:r>
      <w:r>
        <w:rPr>
          <w:rFonts w:hint="eastAsia" w:ascii="华文细黑" w:hAnsi="华文细黑" w:eastAsia="华文细黑"/>
          <w:highlight w:val="yellow"/>
        </w:rPr>
        <w:t>结尾的</w:t>
      </w:r>
      <w:r>
        <w:rPr>
          <w:rFonts w:ascii="华文细黑" w:hAnsi="华文细黑" w:eastAsia="华文细黑"/>
          <w:highlight w:val="yellow"/>
        </w:rPr>
        <w:t>‘</w:t>
      </w:r>
      <w:r>
        <w:rPr>
          <w:rFonts w:hint="eastAsia" w:ascii="华文细黑" w:hAnsi="华文细黑" w:eastAsia="华文细黑"/>
          <w:highlight w:val="yellow"/>
        </w:rPr>
        <w:t>\</w:t>
      </w:r>
      <w:r>
        <w:rPr>
          <w:rFonts w:ascii="华文细黑" w:hAnsi="华文细黑" w:eastAsia="华文细黑"/>
          <w:highlight w:val="yellow"/>
        </w:rPr>
        <w:t>0’的</w:t>
      </w:r>
      <w:r>
        <w:rPr>
          <w:rFonts w:hint="eastAsia" w:ascii="华文细黑" w:hAnsi="华文细黑" w:eastAsia="华文细黑"/>
          <w:highlight w:val="yellow"/>
        </w:rPr>
        <w:t>；</w:t>
      </w:r>
      <w:r>
        <w:rPr>
          <w:rFonts w:ascii="华文细黑" w:hAnsi="华文细黑" w:eastAsia="华文细黑"/>
          <w:highlight w:val="yellow"/>
        </w:rPr>
        <w:t>\000</w:t>
      </w:r>
      <w:r>
        <w:rPr>
          <w:rFonts w:hint="eastAsia" w:ascii="华文细黑" w:hAnsi="华文细黑" w:eastAsia="华文细黑"/>
          <w:highlight w:val="yellow"/>
        </w:rPr>
        <w:t>计算大小时是转义字符，计算长度时\</w:t>
      </w:r>
      <w:r>
        <w:rPr>
          <w:rFonts w:ascii="华文细黑" w:hAnsi="华文细黑" w:eastAsia="华文细黑"/>
          <w:highlight w:val="yellow"/>
        </w:rPr>
        <w:t>000</w:t>
      </w:r>
      <w:r>
        <w:rPr>
          <w:rFonts w:hint="eastAsia" w:ascii="华文细黑" w:hAnsi="华文细黑" w:eastAsia="华文细黑"/>
          <w:highlight w:val="yellow"/>
        </w:rPr>
        <w:t>直接结束</w:t>
      </w:r>
    </w:p>
    <w:p>
      <w:pPr>
        <w:rPr>
          <w:rFonts w:ascii="华文细黑" w:hAnsi="华文细黑" w:eastAsia="华文细黑"/>
          <w:highlight w:val="yellow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对于定义</w:t>
      </w:r>
      <w:r>
        <w:rPr>
          <w:rFonts w:ascii="华文细黑" w:hAnsi="华文细黑" w:eastAsia="华文细黑"/>
        </w:rPr>
        <w:t xml:space="preserve"> char str[] = "abc\045def\n"  </w:t>
      </w:r>
      <w:r>
        <w:rPr>
          <w:rFonts w:hint="eastAsia" w:ascii="华文细黑" w:hAnsi="华文细黑" w:eastAsia="华文细黑"/>
        </w:rPr>
        <w:t>strlen和size为</w:t>
      </w:r>
      <w:r>
        <w:rPr>
          <w:rFonts w:hint="eastAsia" w:ascii="华文细黑" w:hAnsi="华文细黑" w:eastAsia="华文细黑"/>
          <w:color w:val="FF0000"/>
        </w:rPr>
        <w:t>8</w:t>
      </w:r>
      <w:r>
        <w:rPr>
          <w:rFonts w:ascii="华文细黑" w:hAnsi="华文细黑" w:eastAsia="华文细黑"/>
          <w:color w:val="FF0000"/>
        </w:rPr>
        <w:t xml:space="preserve"> 9</w:t>
      </w:r>
    </w:p>
    <w:p>
      <w:pPr>
        <w:rPr>
          <w:rFonts w:ascii="华文细黑" w:hAnsi="华文细黑" w:eastAsia="华文细黑"/>
          <w:highlight w:val="yellow"/>
        </w:rPr>
      </w:pPr>
      <w:r>
        <w:rPr>
          <w:rFonts w:hint="eastAsia" w:ascii="华文细黑" w:hAnsi="华文细黑" w:eastAsia="华文细黑"/>
          <w:highlight w:val="yellow"/>
        </w:rPr>
        <w:t>计算strlen并非遇到\</w:t>
      </w:r>
      <w:r>
        <w:rPr>
          <w:rFonts w:ascii="华文细黑" w:hAnsi="华文细黑" w:eastAsia="华文细黑"/>
          <w:highlight w:val="yellow"/>
        </w:rPr>
        <w:t>0</w:t>
      </w:r>
      <w:r>
        <w:rPr>
          <w:rFonts w:hint="eastAsia" w:ascii="华文细黑" w:hAnsi="华文细黑" w:eastAsia="华文细黑"/>
          <w:highlight w:val="yellow"/>
        </w:rPr>
        <w:t>就结束 实际上以转义字符保存</w:t>
      </w:r>
    </w:p>
    <w:p>
      <w:pPr>
        <w:rPr>
          <w:rFonts w:ascii="华文细黑" w:hAnsi="华文细黑" w:eastAsia="华文细黑"/>
          <w:highlight w:val="yellow"/>
        </w:rPr>
      </w:pPr>
    </w:p>
    <w:p>
      <w:pPr>
        <w:rPr>
          <w:rFonts w:ascii="华文细黑" w:hAnsi="华文细黑" w:eastAsia="华文细黑"/>
          <w:highlight w:val="yellow"/>
        </w:rPr>
      </w:pPr>
      <w:r>
        <w:drawing>
          <wp:inline distT="0" distB="0" distL="0" distR="0">
            <wp:extent cx="5269865" cy="176911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1510" t="12586" r="1265" b="45926"/>
                    <a:stretch>
                      <a:fillRect/>
                    </a:stretch>
                  </pic:blipFill>
                  <pic:spPr>
                    <a:xfrm>
                      <a:off x="0" y="0"/>
                      <a:ext cx="5294001" cy="17775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细黑" w:hAnsi="华文细黑" w:eastAsia="华文细黑"/>
          <w:highlight w:val="yellow"/>
        </w:rPr>
      </w:pPr>
    </w:p>
    <w:p>
      <w:pPr>
        <w:rPr>
          <w:rFonts w:ascii="华文细黑" w:hAnsi="华文细黑" w:eastAsia="华文细黑"/>
          <w:highlight w:val="yellow"/>
        </w:rPr>
      </w:pPr>
      <w:r>
        <w:drawing>
          <wp:inline distT="0" distB="0" distL="0" distR="0">
            <wp:extent cx="5085080" cy="1770380"/>
            <wp:effectExtent l="0" t="0" r="127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1190" t="12457" r="4335" b="46058"/>
                    <a:stretch>
                      <a:fillRect/>
                    </a:stretch>
                  </pic:blipFill>
                  <pic:spPr>
                    <a:xfrm>
                      <a:off x="0" y="0"/>
                      <a:ext cx="5205900" cy="1812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细黑" w:hAnsi="华文细黑" w:eastAsia="华文细黑"/>
          <w:highlight w:val="yellow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4.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下列程序段中哪一个完全正确？</w:t>
      </w:r>
    </w:p>
    <w:p>
      <w:pPr>
        <w:rPr>
          <w:rFonts w:ascii="华文细黑" w:hAnsi="华文细黑" w:eastAsia="华文细黑"/>
          <w:color w:val="FF0000"/>
        </w:rPr>
      </w:pPr>
      <w:r>
        <w:rPr>
          <w:rFonts w:ascii="华文细黑" w:hAnsi="华文细黑" w:eastAsia="华文细黑"/>
        </w:rPr>
        <w:t xml:space="preserve">A.int *p; scanf("%d", &amp;p); </w:t>
      </w:r>
      <w:r>
        <w:rPr>
          <w:rFonts w:hint="eastAsia" w:ascii="华文细黑" w:hAnsi="华文细黑" w:eastAsia="华文细黑"/>
          <w:color w:val="FF0000"/>
        </w:rPr>
        <w:t>A、B未定义指针的地址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B.int *p; scanf("%d", p);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  <w:highlight w:val="yellow"/>
        </w:rPr>
        <w:t>C.</w:t>
      </w:r>
      <w:r>
        <w:rPr>
          <w:rFonts w:ascii="华文细黑" w:hAnsi="华文细黑" w:eastAsia="华文细黑"/>
        </w:rPr>
        <w:t>int k, *p=&amp;k; scanf("%d", p);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D.int k, *p; *p= &amp;k; scanf("%d", p);</w:t>
      </w:r>
      <w:r>
        <w:rPr>
          <w:rFonts w:ascii="华文细黑" w:hAnsi="华文细黑" w:eastAsia="华文细黑"/>
          <w:color w:val="FF0000"/>
        </w:rPr>
        <w:t xml:space="preserve"> </w:t>
      </w:r>
      <w:r>
        <w:rPr>
          <w:rFonts w:hint="eastAsia" w:ascii="华文细黑" w:hAnsi="华文细黑" w:eastAsia="华文细黑"/>
          <w:color w:val="FF0000"/>
        </w:rPr>
        <w:t>应该为p</w:t>
      </w:r>
      <w:r>
        <w:rPr>
          <w:rFonts w:ascii="华文细黑" w:hAnsi="华文细黑" w:eastAsia="华文细黑"/>
          <w:color w:val="FF0000"/>
        </w:rPr>
        <w:t>=&amp;</w:t>
      </w:r>
      <w:r>
        <w:rPr>
          <w:rFonts w:hint="eastAsia" w:ascii="华文细黑" w:hAnsi="华文细黑" w:eastAsia="华文细黑"/>
          <w:color w:val="FF0000"/>
        </w:rPr>
        <w:t>k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5.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下列赋值语句或初始化语句中，</w:t>
      </w:r>
      <w:r>
        <w:rPr>
          <w:rFonts w:ascii="华文细黑" w:hAnsi="华文细黑" w:eastAsia="华文细黑"/>
        </w:rPr>
        <w:t>____是错误的。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A.char s[ ]="hello";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  <w:highlight w:val="yellow"/>
        </w:rPr>
        <w:t>B.</w:t>
      </w:r>
      <w:r>
        <w:rPr>
          <w:rFonts w:ascii="华文细黑" w:hAnsi="华文细黑" w:eastAsia="华文细黑"/>
        </w:rPr>
        <w:t>char s[10]; s="hello";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C.char *p="hello";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D.char *p; p="hello";</w:t>
      </w:r>
    </w:p>
    <w:p>
      <w:pPr>
        <w:rPr>
          <w:rFonts w:ascii="华文细黑" w:hAnsi="华文细黑" w:eastAsia="华文细黑"/>
        </w:rPr>
      </w:pPr>
    </w:p>
    <w:p>
      <w:pPr>
        <w:rPr>
          <w:color w:val="FF0000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6.</w:t>
      </w:r>
      <w:r>
        <w:t xml:space="preserve"> </w:t>
      </w:r>
      <w:r>
        <w:rPr>
          <w:rFonts w:hint="eastAsia"/>
        </w:rPr>
        <w:t>运行结果</w:t>
      </w:r>
      <w:r>
        <w:rPr>
          <w:rFonts w:hint="eastAsia"/>
          <w:color w:val="FF0000"/>
        </w:rPr>
        <w:t>bcd</w:t>
      </w:r>
      <w:r>
        <w:rPr>
          <w:color w:val="FF0000"/>
        </w:rPr>
        <w:t>BCD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char s[20]= "abcd" 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char *sp = s 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puts(strcat(sp+1, "ABCD"+1)) ;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7.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写出下面程序的运行结果。</w:t>
      </w:r>
      <w:r>
        <w:rPr>
          <w:rFonts w:hint="eastAsia" w:ascii="华文细黑" w:hAnsi="华文细黑" w:eastAsia="华文细黑"/>
          <w:color w:val="FF0000"/>
        </w:rPr>
        <w:t>sum</w:t>
      </w:r>
      <w:r>
        <w:rPr>
          <w:rFonts w:ascii="华文细黑" w:hAnsi="华文细黑" w:eastAsia="华文细黑"/>
          <w:color w:val="FF0000"/>
        </w:rPr>
        <w:t>=</w:t>
      </w:r>
      <w:r>
        <w:rPr>
          <w:rFonts w:hint="eastAsia" w:ascii="华文细黑" w:hAnsi="华文细黑" w:eastAsia="华文细黑"/>
          <w:color w:val="FF0000"/>
        </w:rPr>
        <w:t>2</w:t>
      </w:r>
      <w:r>
        <w:rPr>
          <w:rFonts w:ascii="华文细黑" w:hAnsi="华文细黑" w:eastAsia="华文细黑"/>
          <w:color w:val="FF0000"/>
        </w:rPr>
        <w:t>5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#include &lt;stdio.h&gt;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main()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int a[10] = { 1, 2, 3, 4, 5, 6, 7, 8, 9, 10 };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int *p = a, sum =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for ( ; p &lt; a + 10; </w:t>
      </w:r>
      <w:r>
        <w:rPr>
          <w:rFonts w:ascii="华文细黑" w:hAnsi="华文细黑" w:eastAsia="华文细黑"/>
          <w:highlight w:val="yellow"/>
        </w:rPr>
        <w:t>p++</w:t>
      </w:r>
      <w:r>
        <w:rPr>
          <w:rFonts w:ascii="华文细黑" w:hAnsi="华文细黑" w:eastAsia="华文细黑"/>
        </w:rPr>
        <w:t>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sum += *</w:t>
      </w:r>
      <w:r>
        <w:rPr>
          <w:rFonts w:ascii="华文细黑" w:hAnsi="华文细黑" w:eastAsia="华文细黑"/>
          <w:highlight w:val="yellow"/>
        </w:rPr>
        <w:t>p++</w:t>
      </w:r>
      <w:r>
        <w:rPr>
          <w:rFonts w:ascii="华文细黑" w:hAnsi="华文细黑" w:eastAsia="华文细黑"/>
        </w:rPr>
        <w:t>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printf("sum=%d", sum);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return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8.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在主函数中输入一个字符串和一个字符，调用</w:t>
      </w:r>
      <w:r>
        <w:rPr>
          <w:rFonts w:ascii="华文细黑" w:hAnsi="华文细黑" w:eastAsia="华文细黑"/>
        </w:rPr>
        <w:t>match函数，如果该字符在字符串中，就从该字符首次出现的位置开始输出字符串中的字符。如果未找到，输出“Not Found”。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main(void 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char ch, str[80], *p = NULL;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scanf("%s", str);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</w:t>
      </w:r>
      <w:r>
        <w:rPr>
          <w:rFonts w:ascii="华文细黑" w:hAnsi="华文细黑" w:eastAsia="华文细黑"/>
          <w:highlight w:val="yellow"/>
        </w:rPr>
        <w:t>getchar();</w:t>
      </w:r>
      <w:r>
        <w:rPr>
          <w:rFonts w:ascii="华文细黑" w:hAnsi="华文细黑" w:eastAsia="华文细黑"/>
        </w:rPr>
        <w:t xml:space="preserve">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while((ch = getchar())!='\n')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if((p = match(str, ch)) != NULL)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    printf("%s\n", p);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else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    printf("Not Found\n");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return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char match(char *s,char ch)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>/* 字符定位函数定义：match函数*/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{    </w:t>
      </w:r>
    </w:p>
    <w:p>
      <w:pPr>
        <w:ind w:firstLine="420" w:firstLineChars="200"/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while (*s!='\0') </w:t>
      </w:r>
      <w:r>
        <w:rPr>
          <w:rFonts w:hint="eastAsia" w:ascii="华文细黑" w:hAnsi="华文细黑" w:eastAsia="华文细黑"/>
        </w:rPr>
        <w:t>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   if (*s == ch) 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  <w:highlight w:val="yellow"/>
        </w:rPr>
        <w:t>return s;</w:t>
      </w:r>
      <w:r>
        <w:rPr>
          <w:rFonts w:ascii="华文细黑" w:hAnsi="华文细黑" w:eastAsia="华文细黑"/>
        </w:rPr>
        <w:t xml:space="preserve"> </w:t>
      </w:r>
    </w:p>
    <w:p>
      <w:pPr>
        <w:ind w:firstLine="840" w:firstLineChars="400"/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else s++; </w:t>
      </w:r>
    </w:p>
    <w:p>
      <w:pPr>
        <w:ind w:firstLine="420"/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</w:t>
      </w:r>
      <w:r>
        <w:rPr>
          <w:rFonts w:ascii="华文细黑" w:hAnsi="华文细黑" w:eastAsia="华文细黑"/>
          <w:highlight w:val="yellow"/>
        </w:rPr>
        <w:t>return NULL;</w:t>
      </w:r>
      <w:r>
        <w:rPr>
          <w:rFonts w:ascii="华文细黑" w:hAnsi="华文细黑" w:eastAsia="华文细黑"/>
        </w:rPr>
        <w:t xml:space="preserve">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r>
        <w:rPr>
          <w:rFonts w:hint="eastAsia" w:ascii="华文细黑" w:hAnsi="华文细黑" w:eastAsia="华文细黑"/>
        </w:rPr>
        <w:t>2</w:t>
      </w:r>
      <w:r>
        <w:rPr>
          <w:rFonts w:ascii="华文细黑" w:hAnsi="华文细黑" w:eastAsia="华文细黑"/>
        </w:rPr>
        <w:t>9.</w:t>
      </w:r>
      <w:r>
        <w:t xml:space="preserve"> </w:t>
      </w:r>
      <w:r>
        <w:rPr>
          <w:rFonts w:hint="eastAsia"/>
        </w:rPr>
        <w:t>输出结果</w:t>
      </w:r>
      <w:r>
        <w:rPr>
          <w:rFonts w:hint="eastAsia"/>
          <w:color w:val="FF0000"/>
        </w:rPr>
        <w:t>Happy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# include &lt;stdio.h&gt;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void main(){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int j,n;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 xml:space="preserve">char *pa,*s;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 xml:space="preserve">pa="Happy";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>for(s=pa,n=0;*s!='\0';++s,++n);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>for(s=pa,j=0;j&lt;n;j++){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>putchar(*s++);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 xml:space="preserve">}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r>
        <w:rPr>
          <w:rFonts w:hint="eastAsia" w:ascii="华文细黑" w:hAnsi="华文细黑" w:eastAsia="华文细黑"/>
        </w:rPr>
        <w:t>3</w:t>
      </w:r>
      <w:r>
        <w:rPr>
          <w:rFonts w:ascii="华文细黑" w:hAnsi="华文细黑" w:eastAsia="华文细黑"/>
        </w:rPr>
        <w:t>0.</w:t>
      </w:r>
      <w:r>
        <w:t xml:space="preserve"> </w:t>
      </w:r>
      <w:r>
        <w:rPr>
          <w:rFonts w:hint="eastAsia"/>
        </w:rPr>
        <w:t xml:space="preserve">输出结果 </w:t>
      </w:r>
      <w:r>
        <w:rPr>
          <w:color w:val="FF0000"/>
        </w:rPr>
        <w:t>035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#include&lt;stdio.h&gt;    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void main(){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int m;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>char ss[6]="12345",*s;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 xml:space="preserve">s=&amp;ss;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 xml:space="preserve">for(m=10;m!=0;m--);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ab/>
      </w:r>
      <w:r>
        <w:rPr>
          <w:rFonts w:ascii="华文细黑" w:hAnsi="华文细黑" w:eastAsia="华文细黑"/>
        </w:rPr>
        <w:t>printf("%d",m);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while(*s++) putchar(*++s);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pPr>
        <w:numPr>
          <w:ilvl w:val="0"/>
          <w:numId w:val="3"/>
        </w:numPr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char </w:t>
      </w:r>
      <w:r>
        <w:rPr>
          <w:rFonts w:hint="eastAsia" w:ascii="华文细黑" w:hAnsi="华文细黑" w:eastAsia="华文细黑"/>
          <w:highlight w:val="yellow"/>
          <w:lang w:val="en-US" w:eastAsia="zh-CN"/>
        </w:rPr>
        <w:t>s[10]</w:t>
      </w:r>
      <w:r>
        <w:rPr>
          <w:rFonts w:hint="eastAsia" w:ascii="华文细黑" w:hAnsi="华文细黑" w:eastAsia="华文细黑"/>
          <w:lang w:val="en-US" w:eastAsia="zh-CN"/>
        </w:rPr>
        <w:t xml:space="preserve"> = "abcd"; printf("%d\n", sizeof(s));</w:t>
      </w:r>
    </w:p>
    <w:p>
      <w:pPr>
        <w:numPr>
          <w:ilvl w:val="0"/>
          <w:numId w:val="0"/>
        </w:numPr>
        <w:rPr>
          <w:rFonts w:hint="default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输出10</w:t>
      </w:r>
    </w:p>
    <w:p>
      <w:pPr>
        <w:rPr>
          <w:rFonts w:hint="eastAsia"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结构&amp;文件：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1</w:t>
      </w:r>
      <w:r>
        <w:rPr>
          <w:rFonts w:ascii="华文细黑" w:hAnsi="华文细黑" w:eastAsia="华文细黑"/>
        </w:rPr>
        <w:t>.</w:t>
      </w:r>
      <w:r>
        <w:rPr>
          <w:rFonts w:hint="eastAsia" w:ascii="华文细黑" w:hAnsi="华文细黑" w:eastAsia="华文细黑"/>
        </w:rPr>
        <w:t>结构是变量的集合，可以按照对同类型变量的操作方法单独使用其成员变量。T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2.</w:t>
      </w:r>
      <w:r>
        <w:rPr>
          <w:rFonts w:hint="eastAsia" w:ascii="华文细黑" w:hAnsi="华文细黑" w:eastAsia="华文细黑"/>
        </w:rPr>
        <w:t>在定义嵌套的结构类型时，必须先定义成员的结构类型，再定义主结构类型。T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3</w:t>
      </w:r>
      <w:r>
        <w:rPr>
          <w:rFonts w:ascii="华文细黑" w:hAnsi="华文细黑" w:eastAsia="华文细黑"/>
        </w:rPr>
        <w:t>.</w:t>
      </w:r>
      <w:r>
        <w:rPr>
          <w:rFonts w:hint="eastAsia" w:ascii="华文细黑" w:hAnsi="华文细黑" w:eastAsia="华文细黑"/>
        </w:rPr>
        <w:t>在对结构变量操作时，</w:t>
      </w:r>
      <w:r>
        <w:rPr>
          <w:rFonts w:ascii="华文细黑" w:hAnsi="华文细黑" w:eastAsia="华文细黑"/>
        </w:rPr>
        <w:t>.被称为成员或者分量运算符。-&gt;被称为指向运算符。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4</w:t>
      </w:r>
      <w:r>
        <w:rPr>
          <w:rFonts w:ascii="华文细黑" w:hAnsi="华文细黑" w:eastAsia="华文细黑"/>
        </w:rPr>
        <w:t>.</w:t>
      </w:r>
      <w:r>
        <w:rPr>
          <w:rFonts w:hint="eastAsia" w:ascii="华文细黑" w:hAnsi="华文细黑" w:eastAsia="华文细黑"/>
        </w:rPr>
        <w:t>设有如下定义，则错误的输入语句是（</w:t>
      </w:r>
      <w:r>
        <w:rPr>
          <w:rFonts w:ascii="华文细黑" w:hAnsi="华文细黑" w:eastAsia="华文细黑"/>
        </w:rPr>
        <w:t xml:space="preserve"> ）。</w:t>
      </w:r>
    </w:p>
    <w:p>
      <w:pPr>
        <w:ind w:firstLine="210" w:firstLineChars="100"/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struct  s{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char  name[10];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int age;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char sex;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 std[3], *p = std;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A.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>scanf("%d", &amp;(*p).age);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  <w:highlight w:val="yellow"/>
        </w:rPr>
        <w:t>B.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>scanf("%d", p-&gt;&amp;age);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C. scanf("%c", &amp;std[0].sex);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D.</w:t>
      </w:r>
      <w:r>
        <w:rPr>
          <w:rFonts w:hint="eastAsia" w:ascii="华文细黑" w:hAnsi="华文细黑" w:eastAsia="华文细黑"/>
        </w:rPr>
        <w:t xml:space="preserve"> </w:t>
      </w:r>
      <w:r>
        <w:rPr>
          <w:rFonts w:ascii="华文细黑" w:hAnsi="华文细黑" w:eastAsia="华文细黑"/>
        </w:rPr>
        <w:t>scanf("%c", &amp;(p-&gt;sex));</w:t>
      </w: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  <w:highlight w:val="yellow"/>
        </w:rPr>
        <w:t>E</w:t>
      </w:r>
      <w:r>
        <w:rPr>
          <w:rFonts w:ascii="华文细黑" w:hAnsi="华文细黑" w:eastAsia="华文细黑"/>
          <w:highlight w:val="yellow"/>
        </w:rPr>
        <w:t>.</w:t>
      </w:r>
      <w:r>
        <w:t xml:space="preserve"> </w:t>
      </w:r>
      <w:r>
        <w:rPr>
          <w:rFonts w:ascii="华文细黑" w:hAnsi="华文细黑" w:eastAsia="华文细黑"/>
        </w:rPr>
        <w:t>scanf("%s",&amp;std.name);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5</w:t>
      </w:r>
      <w:r>
        <w:rPr>
          <w:rFonts w:ascii="华文细黑" w:hAnsi="华文细黑" w:eastAsia="华文细黑"/>
        </w:rPr>
        <w:t>.</w:t>
      </w:r>
      <w:r>
        <w:t xml:space="preserve"> </w:t>
      </w:r>
      <w:r>
        <w:rPr>
          <w:rFonts w:ascii="华文细黑" w:hAnsi="华文细黑" w:eastAsia="华文细黑"/>
        </w:rPr>
        <w:t>C语言中结构类型变量在程序执行期间</w:t>
      </w:r>
      <w:r>
        <w:rPr>
          <w:rFonts w:hint="eastAsia" w:ascii="华文细黑" w:hAnsi="华文细黑" w:eastAsia="华文细黑"/>
        </w:rPr>
        <w:t>所有成员</w:t>
      </w:r>
      <w:r>
        <w:rPr>
          <w:rFonts w:hint="eastAsia" w:ascii="华文细黑" w:hAnsi="华文细黑" w:eastAsia="华文细黑"/>
          <w:color w:val="FF0000"/>
        </w:rPr>
        <w:t>一直驻留</w:t>
      </w:r>
      <w:r>
        <w:rPr>
          <w:rFonts w:hint="eastAsia" w:ascii="华文细黑" w:hAnsi="华文细黑" w:eastAsia="华文细黑"/>
        </w:rPr>
        <w:t>在内存中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6.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对于以下结构定义，</w:t>
      </w:r>
      <w:r>
        <w:rPr>
          <w:rFonts w:ascii="华文细黑" w:hAnsi="华文细黑" w:eastAsia="华文细黑"/>
        </w:rPr>
        <w:t>++p-&gt;str中的++加在（</w:t>
      </w:r>
      <w:r>
        <w:rPr>
          <w:rFonts w:hint="eastAsia" w:ascii="华文细黑" w:hAnsi="华文细黑" w:eastAsia="华文细黑"/>
          <w:color w:val="FF0000"/>
        </w:rPr>
        <w:t>A</w:t>
      </w:r>
      <w:r>
        <w:rPr>
          <w:rFonts w:ascii="华文细黑" w:hAnsi="华文细黑" w:eastAsia="华文细黑"/>
        </w:rPr>
        <w:t>）。(*p)-&gt;str++中的++加在（</w:t>
      </w:r>
      <w:r>
        <w:rPr>
          <w:rFonts w:hint="eastAsia" w:ascii="华文细黑" w:hAnsi="华文细黑" w:eastAsia="华文细黑"/>
          <w:color w:val="FF0000"/>
        </w:rPr>
        <w:t>D</w:t>
      </w:r>
      <w:r>
        <w:rPr>
          <w:rFonts w:ascii="华文细黑" w:hAnsi="华文细黑" w:eastAsia="华文细黑"/>
        </w:rPr>
        <w:t>）。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struct 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int len;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</w:t>
      </w:r>
      <w:r>
        <w:rPr>
          <w:rFonts w:ascii="华文细黑" w:hAnsi="华文细黑" w:eastAsia="华文细黑"/>
          <w:highlight w:val="yellow"/>
        </w:rPr>
        <w:t>char *</w:t>
      </w:r>
      <w:r>
        <w:rPr>
          <w:rFonts w:ascii="华文细黑" w:hAnsi="华文细黑" w:eastAsia="华文细黑"/>
        </w:rPr>
        <w:t xml:space="preserve">str;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 *p;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A.</w:t>
      </w:r>
      <w:r>
        <w:rPr>
          <w:rFonts w:hint="eastAsia" w:ascii="华文细黑" w:hAnsi="华文细黑" w:eastAsia="华文细黑"/>
        </w:rPr>
        <w:t>指针</w:t>
      </w:r>
      <w:r>
        <w:rPr>
          <w:rFonts w:ascii="华文细黑" w:hAnsi="华文细黑" w:eastAsia="华文细黑"/>
        </w:rPr>
        <w:t>str上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B.</w:t>
      </w:r>
      <w:r>
        <w:rPr>
          <w:rFonts w:hint="eastAsia" w:ascii="华文细黑" w:hAnsi="华文细黑" w:eastAsia="华文细黑"/>
        </w:rPr>
        <w:t>指针</w:t>
      </w:r>
      <w:r>
        <w:rPr>
          <w:rFonts w:ascii="华文细黑" w:hAnsi="华文细黑" w:eastAsia="华文细黑"/>
        </w:rPr>
        <w:t>p上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C.str指向的内容上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D.</w:t>
      </w:r>
      <w:r>
        <w:rPr>
          <w:rFonts w:hint="eastAsia" w:ascii="华文细黑" w:hAnsi="华文细黑" w:eastAsia="华文细黑"/>
        </w:rPr>
        <w:t>语法错误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hint="eastAsia" w:ascii="华文细黑" w:hAnsi="华文细黑" w:eastAsia="华文细黑"/>
        </w:rPr>
        <w:t>7</w:t>
      </w:r>
      <w:r>
        <w:rPr>
          <w:rFonts w:ascii="华文细黑" w:hAnsi="华文细黑" w:eastAsia="华文细黑"/>
        </w:rPr>
        <w:t>.</w:t>
      </w:r>
      <w:r>
        <w:rPr>
          <w:rFonts w:hint="eastAsia"/>
        </w:rPr>
        <w:t xml:space="preserve"> </w:t>
      </w:r>
      <w:r>
        <w:rPr>
          <w:rFonts w:hint="eastAsia" w:ascii="华文细黑" w:hAnsi="华文细黑" w:eastAsia="华文细黑"/>
        </w:rPr>
        <w:t>以下程序的输出结果是（</w:t>
      </w:r>
      <w:r>
        <w:rPr>
          <w:rFonts w:hint="eastAsia" w:ascii="华文细黑" w:hAnsi="华文细黑" w:eastAsia="华文细黑"/>
          <w:color w:val="FF0000"/>
        </w:rPr>
        <w:t>5</w:t>
      </w:r>
      <w:r>
        <w:rPr>
          <w:rFonts w:ascii="华文细黑" w:hAnsi="华文细黑" w:eastAsia="华文细黑"/>
          <w:color w:val="FF0000"/>
        </w:rPr>
        <w:t>1,60,21</w:t>
      </w:r>
      <w:r>
        <w:rPr>
          <w:rFonts w:ascii="华文细黑" w:hAnsi="华文细黑" w:eastAsia="华文细黑"/>
        </w:rPr>
        <w:t xml:space="preserve"> ）。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struct stu{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int x;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int *y;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 *p;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dt[4] = {10, 20, 30, 40};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struct stu a[4] = {50, &amp;dt[0], 60, &amp;dt[1], 70, &amp;dt[2], 80, &amp;dt[3]};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int main( )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{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p=a;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printf("%d,", ++</w:t>
      </w:r>
      <w:r>
        <w:rPr>
          <w:rFonts w:ascii="华文细黑" w:hAnsi="华文细黑" w:eastAsia="华文细黑"/>
          <w:highlight w:val="yellow"/>
        </w:rPr>
        <w:t>p-&gt;</w:t>
      </w:r>
      <w:r>
        <w:rPr>
          <w:rFonts w:ascii="华文细黑" w:hAnsi="华文细黑" w:eastAsia="华文细黑"/>
          <w:highlight w:val="green"/>
        </w:rPr>
        <w:t>x</w:t>
      </w:r>
      <w:r>
        <w:rPr>
          <w:rFonts w:ascii="华文细黑" w:hAnsi="华文细黑" w:eastAsia="华文细黑"/>
        </w:rPr>
        <w:t xml:space="preserve">); </w:t>
      </w:r>
      <w:r>
        <w:rPr>
          <w:rFonts w:hint="eastAsia" w:ascii="华文细黑" w:hAnsi="华文细黑" w:eastAsia="华文细黑"/>
          <w:highlight w:val="yellow"/>
        </w:rPr>
        <w:t>地址-</w:t>
      </w:r>
      <w:r>
        <w:rPr>
          <w:rFonts w:ascii="华文细黑" w:hAnsi="华文细黑" w:eastAsia="华文细黑"/>
          <w:highlight w:val="yellow"/>
        </w:rPr>
        <w:t>&gt;</w:t>
      </w:r>
      <w:r>
        <w:rPr>
          <w:rFonts w:hint="eastAsia" w:ascii="华文细黑" w:hAnsi="华文细黑" w:eastAsia="华文细黑"/>
          <w:highlight w:val="green"/>
        </w:rPr>
        <w:t>成员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printf("%d,", (++p)-&gt;x);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printf("%d", ++(</w:t>
      </w:r>
      <w:r>
        <w:rPr>
          <w:rFonts w:ascii="华文细黑" w:hAnsi="华文细黑" w:eastAsia="华文细黑"/>
          <w:highlight w:val="cyan"/>
        </w:rPr>
        <w:t>*</w:t>
      </w:r>
      <w:r>
        <w:rPr>
          <w:rFonts w:ascii="华文细黑" w:hAnsi="华文细黑" w:eastAsia="华文细黑"/>
        </w:rPr>
        <w:t>p-&gt;y)); //</w:t>
      </w:r>
      <w:r>
        <w:rPr>
          <w:rFonts w:hint="eastAsia" w:ascii="华文细黑" w:hAnsi="华文细黑" w:eastAsia="华文细黑"/>
        </w:rPr>
        <w:t>因为成员y是地址,所以要得到数据则要用</w:t>
      </w:r>
      <w:r>
        <w:rPr>
          <w:rFonts w:hint="eastAsia" w:ascii="华文细黑" w:hAnsi="华文细黑" w:eastAsia="华文细黑"/>
          <w:highlight w:val="cyan"/>
        </w:rPr>
        <w:t>*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  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 xml:space="preserve">   return 0;</w:t>
      </w:r>
    </w:p>
    <w:p>
      <w:pPr>
        <w:rPr>
          <w:rFonts w:ascii="华文细黑" w:hAnsi="华文细黑" w:eastAsia="华文细黑"/>
        </w:rPr>
      </w:pPr>
      <w:r>
        <w:rPr>
          <w:rFonts w:ascii="华文细黑" w:hAnsi="华文细黑" w:eastAsia="华文细黑"/>
        </w:rPr>
        <w:t>}</w:t>
      </w: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期末真题复习</w:t>
      </w:r>
    </w:p>
    <w:p>
      <w:pPr>
        <w:rPr>
          <w:rFonts w:hint="eastAsia" w:ascii="Calibri" w:hAnsi="Calibri" w:eastAsia="宋体" w:cs="Arial"/>
          <w:sz w:val="24"/>
          <w:szCs w:val="24"/>
          <w:lang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1.</w:t>
      </w:r>
      <w:r>
        <w:rPr>
          <w:rFonts w:hint="eastAsia" w:ascii="Calibri" w:hAnsi="Calibri" w:eastAsia="宋体" w:cs="Arial"/>
          <w:sz w:val="24"/>
          <w:szCs w:val="24"/>
          <w:lang w:eastAsia="zh-CN"/>
        </w:rPr>
        <w:t xml:space="preserve">写出下列程序段的输出结果。 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1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，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0.5</w:t>
      </w:r>
      <w:r>
        <w:rPr>
          <w:rFonts w:hint="eastAsia" w:ascii="Calibri" w:hAnsi="Calibri" w:eastAsia="宋体" w:cs="Arial"/>
          <w:sz w:val="24"/>
          <w:szCs w:val="24"/>
          <w:lang w:eastAsia="zh-CN"/>
        </w:rPr>
        <w:t xml:space="preserve"> </w:t>
      </w:r>
    </w:p>
    <w:p>
      <w:pPr>
        <w:rPr>
          <w:rFonts w:hint="eastAsia" w:ascii="Calibri" w:hAnsi="Calibri" w:eastAsia="宋体" w:cs="Arial"/>
          <w:sz w:val="24"/>
          <w:szCs w:val="24"/>
          <w:lang w:eastAsia="zh-CN"/>
        </w:rPr>
      </w:pPr>
      <w:r>
        <w:rPr>
          <w:rFonts w:hint="eastAsia" w:ascii="Calibri" w:hAnsi="Calibri" w:eastAsia="宋体" w:cs="Arial"/>
          <w:sz w:val="24"/>
          <w:szCs w:val="24"/>
          <w:lang w:eastAsia="zh-CN"/>
        </w:rPr>
        <w:t xml:space="preserve">float x1, x2;  </w:t>
      </w:r>
    </w:p>
    <w:p>
      <w:pPr>
        <w:rPr>
          <w:rFonts w:hint="eastAsia" w:ascii="Calibri" w:hAnsi="Calibri" w:eastAsia="宋体" w:cs="Arial"/>
          <w:sz w:val="24"/>
          <w:szCs w:val="24"/>
          <w:lang w:eastAsia="zh-CN"/>
        </w:rPr>
      </w:pPr>
      <w:r>
        <w:rPr>
          <w:rFonts w:hint="eastAsia" w:ascii="Calibri" w:hAnsi="Calibri" w:eastAsia="宋体" w:cs="Arial"/>
          <w:sz w:val="24"/>
          <w:szCs w:val="24"/>
          <w:lang w:eastAsia="zh-CN"/>
        </w:rPr>
        <w:t>x1=</w:t>
      </w:r>
      <w:r>
        <w:rPr>
          <w:rFonts w:hint="eastAsia" w:ascii="Calibri" w:hAnsi="Calibri" w:eastAsia="宋体" w:cs="Arial"/>
          <w:sz w:val="24"/>
          <w:szCs w:val="24"/>
          <w:highlight w:val="yellow"/>
          <w:lang w:eastAsia="zh-CN"/>
        </w:rPr>
        <w:t>3/2</w:t>
      </w:r>
      <w:r>
        <w:rPr>
          <w:rFonts w:hint="eastAsia" w:ascii="Calibri" w:hAnsi="Calibri" w:eastAsia="宋体" w:cs="Arial"/>
          <w:sz w:val="24"/>
          <w:szCs w:val="24"/>
          <w:lang w:eastAsia="zh-CN"/>
        </w:rPr>
        <w:t xml:space="preserve">;  </w:t>
      </w:r>
    </w:p>
    <w:p>
      <w:pPr>
        <w:rPr>
          <w:rFonts w:hint="eastAsia" w:ascii="Calibri" w:hAnsi="Calibri" w:eastAsia="宋体" w:cs="Arial"/>
          <w:sz w:val="24"/>
          <w:szCs w:val="24"/>
          <w:lang w:eastAsia="zh-CN"/>
        </w:rPr>
      </w:pPr>
      <w:r>
        <w:rPr>
          <w:rFonts w:hint="eastAsia" w:ascii="Calibri" w:hAnsi="Calibri" w:eastAsia="宋体" w:cs="Arial"/>
          <w:sz w:val="24"/>
          <w:szCs w:val="24"/>
          <w:lang w:eastAsia="zh-CN"/>
        </w:rPr>
        <w:t xml:space="preserve">x2=x1/2;  </w:t>
      </w:r>
    </w:p>
    <w:p>
      <w:pPr>
        <w:rPr>
          <w:rFonts w:ascii="Calibri" w:hAnsi="Calibri" w:eastAsia="宋体" w:cs="Arial"/>
          <w:sz w:val="24"/>
          <w:szCs w:val="24"/>
        </w:rPr>
      </w:pPr>
      <w:r>
        <w:rPr>
          <w:rFonts w:hint="eastAsia" w:ascii="Calibri" w:hAnsi="Calibri" w:eastAsia="宋体" w:cs="Arial"/>
          <w:sz w:val="24"/>
          <w:szCs w:val="24"/>
          <w:lang w:eastAsia="zh-CN"/>
        </w:rPr>
        <w:t>printf("%d, %.1f", (</w:t>
      </w:r>
      <w:r>
        <w:rPr>
          <w:rFonts w:hint="eastAsia" w:ascii="Calibri" w:hAnsi="Calibri" w:eastAsia="宋体" w:cs="Arial"/>
          <w:sz w:val="24"/>
          <w:szCs w:val="24"/>
          <w:highlight w:val="yellow"/>
          <w:lang w:eastAsia="zh-CN"/>
        </w:rPr>
        <w:t>int</w:t>
      </w:r>
      <w:r>
        <w:rPr>
          <w:rFonts w:hint="eastAsia" w:ascii="Calibri" w:hAnsi="Calibri" w:eastAsia="宋体" w:cs="Arial"/>
          <w:sz w:val="24"/>
          <w:szCs w:val="24"/>
          <w:lang w:eastAsia="zh-CN"/>
        </w:rPr>
        <w:t>)x1, x2) 不加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int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则是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1.0</w:t>
      </w:r>
    </w:p>
    <w:p>
      <w:pPr>
        <w:rPr>
          <w:rFonts w:ascii="Calibri" w:hAnsi="Calibri" w:eastAsia="宋体" w:cs="Arial"/>
          <w:sz w:val="24"/>
          <w:szCs w:val="24"/>
        </w:rPr>
      </w:pPr>
    </w:p>
    <w:p>
      <w:pPr>
        <w:rPr>
          <w:rFonts w:ascii="Calibri" w:hAnsi="Calibri" w:eastAsia="宋体" w:cs="Arial"/>
          <w:sz w:val="24"/>
          <w:szCs w:val="24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2.</w:t>
      </w:r>
      <w:r>
        <w:rPr>
          <w:rFonts w:hint="eastAsia" w:ascii="Calibri" w:hAnsi="Calibri" w:eastAsia="宋体" w:cs="Arial"/>
          <w:sz w:val="24"/>
          <w:szCs w:val="24"/>
          <w:lang w:eastAsia="zh-CN"/>
        </w:rPr>
        <w:t xml:space="preserve">表达式  (7&lt;&lt;1&gt;&gt;2^2 ) 的值是 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1</w:t>
      </w:r>
    </w:p>
    <w:p>
      <w:p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3.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输</w:t>
      </w:r>
      <w:r>
        <w:rPr>
          <w:rFonts w:ascii="Calibri" w:hAnsi="Calibri" w:eastAsia="宋体" w:cs="Arial"/>
          <w:sz w:val="24"/>
          <w:szCs w:val="24"/>
          <w:lang w:val="en-US"/>
        </w:rPr>
        <w:t xml:space="preserve">入12345#后，写出下列程序的输出结果。135        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void main(){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char c;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for(c=getchar(); </w:t>
      </w:r>
      <w:r>
        <w:rPr>
          <w:rFonts w:ascii="Calibri" w:hAnsi="Calibri" w:eastAsia="宋体" w:cs="Arial"/>
          <w:sz w:val="24"/>
          <w:szCs w:val="24"/>
          <w:highlight w:val="yellow"/>
          <w:lang w:val="en-US"/>
        </w:rPr>
        <w:t>getchar()</w:t>
      </w:r>
      <w:r>
        <w:rPr>
          <w:rFonts w:ascii="Calibri" w:hAnsi="Calibri" w:eastAsia="宋体" w:cs="Arial"/>
          <w:sz w:val="24"/>
          <w:szCs w:val="24"/>
          <w:lang w:val="en-US"/>
        </w:rPr>
        <w:t xml:space="preserve">!=’#’; c=getchar()) 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    putchar(c);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4.语言源程序经过编译连接最后生成的文件,其后缀名 是_.exe__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5.对于以下的变量定义，表达式</w:t>
      </w:r>
      <w:r>
        <w:rPr>
          <w:rFonts w:ascii="Calibri" w:hAnsi="Calibri" w:eastAsia="宋体" w:cs="Arial"/>
          <w:sz w:val="24"/>
          <w:szCs w:val="24"/>
          <w:highlight w:val="yellow"/>
          <w:lang w:val="en-US"/>
        </w:rPr>
        <w:t>___B___</w:t>
      </w:r>
      <w:r>
        <w:rPr>
          <w:rFonts w:ascii="Calibri" w:hAnsi="Calibri" w:eastAsia="宋体" w:cs="Arial"/>
          <w:sz w:val="24"/>
          <w:szCs w:val="24"/>
          <w:lang w:val="en-US"/>
        </w:rPr>
        <w:t>不符合C语言语法。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struct node {   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int len;    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char *pk; 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} x = {2, "right"}, *p = &amp;x;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highlight w:val="yellow"/>
          <w:lang w:val="en-US"/>
        </w:rPr>
        <w:t xml:space="preserve">A、p-&gt;pk </w:t>
      </w:r>
      <w:r>
        <w:rPr>
          <w:rFonts w:ascii="Calibri" w:hAnsi="Calibri" w:eastAsia="宋体" w:cs="Arial"/>
          <w:sz w:val="24"/>
          <w:szCs w:val="24"/>
          <w:lang w:val="en-US"/>
        </w:rPr>
        <w:t xml:space="preserve">     B、*p.pk      C、*p-&gt;px     D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、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*x-&gt;px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6.printf("%o\n", 010&lt;&lt;1^1);  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输出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21(</w:t>
      </w:r>
      <w:r>
        <w:rPr>
          <w:rFonts w:hint="eastAsia" w:ascii="Calibri" w:hAnsi="Calibri" w:eastAsia="宋体" w:cs="Arial"/>
          <w:sz w:val="24"/>
          <w:szCs w:val="24"/>
          <w:highlight w:val="yellow"/>
          <w:lang w:val="en-US" w:eastAsia="zh-CN"/>
        </w:rPr>
        <w:t>八位二进制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7.下列程序段的输出是__5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，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25</w:t>
      </w:r>
      <w:r>
        <w:rPr>
          <w:rFonts w:ascii="Calibri" w:hAnsi="Calibri" w:eastAsia="宋体" w:cs="Arial"/>
          <w:sz w:val="24"/>
          <w:szCs w:val="24"/>
          <w:lang w:val="en-US"/>
        </w:rPr>
        <w:t>_____。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#define f(a, b, x) a*x+b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printf("%d, %d\n", f(3,2,1), f(</w:t>
      </w:r>
      <w:r>
        <w:rPr>
          <w:rFonts w:ascii="Calibri" w:hAnsi="Calibri" w:eastAsia="宋体" w:cs="Arial"/>
          <w:sz w:val="24"/>
          <w:szCs w:val="24"/>
          <w:highlight w:val="yellow"/>
          <w:lang w:val="en-US"/>
        </w:rPr>
        <w:t>6</w:t>
      </w:r>
      <w:r>
        <w:rPr>
          <w:rFonts w:ascii="Calibri" w:hAnsi="Calibri" w:eastAsia="宋体" w:cs="Arial"/>
          <w:sz w:val="24"/>
          <w:szCs w:val="24"/>
          <w:lang w:val="en-US"/>
        </w:rPr>
        <w:t xml:space="preserve">, 5, </w:t>
      </w:r>
      <w:r>
        <w:rPr>
          <w:rFonts w:ascii="Calibri" w:hAnsi="Calibri" w:eastAsia="宋体" w:cs="Arial"/>
          <w:sz w:val="24"/>
          <w:szCs w:val="24"/>
          <w:highlight w:val="yellow"/>
          <w:lang w:val="en-US"/>
        </w:rPr>
        <w:t>f(3, 2, 1)</w:t>
      </w:r>
      <w:r>
        <w:rPr>
          <w:rFonts w:ascii="Calibri" w:hAnsi="Calibri" w:eastAsia="宋体" w:cs="Arial"/>
          <w:sz w:val="24"/>
          <w:szCs w:val="24"/>
          <w:lang w:val="en-US"/>
        </w:rPr>
        <w:t>)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highlight w:val="yellow"/>
        </w:rPr>
      </w:pPr>
      <w:r>
        <w:rPr>
          <w:rFonts w:ascii="Calibri" w:hAnsi="Calibri" w:eastAsia="宋体" w:cs="Arial"/>
          <w:sz w:val="24"/>
          <w:szCs w:val="24"/>
          <w:lang w:val="en-US"/>
        </w:rPr>
        <w:t>8.typedef定义一个文件指针FP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：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typedef FILE *FP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9.对于下面变量定义，赋值使用方法不正确的是__B___。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struct Student {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long num;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char name[20];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} st1, st2={101,”Tom”}, *p=&amp;st1;</w:t>
      </w:r>
    </w:p>
    <w:p>
      <w:pPr>
        <w:widowControl w:val="0"/>
        <w:numPr>
          <w:ilvl w:val="0"/>
          <w:numId w:val="4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st1=st2  </w:t>
      </w:r>
      <w:r>
        <w:rPr>
          <w:rFonts w:ascii="Calibri" w:hAnsi="Calibri" w:eastAsia="宋体" w:cs="Arial"/>
          <w:kern w:val="2"/>
          <w:sz w:val="24"/>
          <w:szCs w:val="24"/>
          <w:highlight w:val="yellow"/>
          <w:lang w:val="en-US" w:eastAsia="zh-CN" w:bidi="ar-SA"/>
        </w:rPr>
        <w:t xml:space="preserve">B．p-&gt;name=st2.name </w:t>
      </w: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 C．p-&gt;num=st2.num  D．*p=st2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例如</w:t>
      </w:r>
      <w:r>
        <w:rPr>
          <w:rFonts w:ascii="Calibri" w:hAnsi="Calibri" w:eastAsia="宋体" w:cs="Arial"/>
          <w:sz w:val="24"/>
          <w:szCs w:val="24"/>
          <w:lang w:val="en-US"/>
        </w:rPr>
        <w:t>char a[10] = "123"; /*正确，在定义的时候初始化*/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char a[10];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 xml:space="preserve"> </w:t>
      </w:r>
      <w:r>
        <w:rPr>
          <w:rFonts w:ascii="Calibri" w:hAnsi="Calibri" w:eastAsia="宋体" w:cs="Arial"/>
          <w:sz w:val="24"/>
          <w:szCs w:val="24"/>
          <w:lang w:val="en-US"/>
        </w:rPr>
        <w:t>a = "123"; /*错误，不能用“=”直接为字符数组赋值*/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strcpy(a, "123"); /*正确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hint="eastAsia" w:ascii="Calibri" w:hAnsi="Calibri" w:eastAsia="宋体" w:cs="Arial"/>
          <w:sz w:val="24"/>
          <w:szCs w:val="24"/>
          <w:lang w:eastAsia="zh-CN"/>
        </w:rPr>
        <w:t>不能直接字符串赋值字符串 但可以整个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struct 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赋值</w:t>
      </w:r>
    </w:p>
    <w:p>
      <w:pPr>
        <w:widowControl w:val="0"/>
        <w:numPr>
          <w:ilvl w:val="0"/>
          <w:numId w:val="5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结构和变量定义如下，则对于“*p-&gt;str++”表达式语句，下面叙述正确的是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struct {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int no; char *str;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} a={1,”abc”}, *p=&amp;a;</w:t>
      </w:r>
    </w:p>
    <w:p>
      <w:pPr>
        <w:widowControl w:val="0"/>
        <w:numPr>
          <w:ilvl w:val="0"/>
          <w:numId w:val="6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* 作用在指针p上 </w:t>
      </w:r>
    </w:p>
    <w:p>
      <w:pPr>
        <w:widowControl w:val="0"/>
        <w:numPr>
          <w:ilvl w:val="0"/>
          <w:numId w:val="6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highlight w:val="yellow"/>
          <w:lang w:val="en-US" w:eastAsia="zh-CN" w:bidi="ar-SA"/>
        </w:rPr>
        <w:t>++ 作用在指针str上</w:t>
      </w:r>
    </w:p>
    <w:p>
      <w:pPr>
        <w:widowControl w:val="0"/>
        <w:numPr>
          <w:ilvl w:val="0"/>
          <w:numId w:val="6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++ 作用在str所指的内容上</w:t>
      </w:r>
    </w:p>
    <w:p>
      <w:pPr>
        <w:widowControl w:val="0"/>
        <w:numPr>
          <w:ilvl w:val="0"/>
          <w:numId w:val="6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表达式语句有错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*(</w:t>
      </w:r>
      <w:r>
        <w:rPr>
          <w:rFonts w:hint="eastAsia" w:ascii="Calibri" w:hAnsi="Calibri" w:eastAsia="宋体" w:cs="Arial"/>
          <w:sz w:val="24"/>
          <w:szCs w:val="24"/>
          <w:highlight w:val="yellow"/>
          <w:lang w:eastAsia="zh-CN"/>
        </w:rPr>
        <w:t>（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p-&gt;str</w:t>
      </w:r>
      <w:r>
        <w:rPr>
          <w:rFonts w:hint="eastAsia" w:ascii="Calibri" w:hAnsi="Calibri" w:eastAsia="宋体" w:cs="Arial"/>
          <w:sz w:val="24"/>
          <w:szCs w:val="24"/>
          <w:highlight w:val="yellow"/>
          <w:lang w:eastAsia="zh-CN"/>
        </w:rPr>
        <w:t>）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++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10.1表达式-k++等价于______。</w:t>
      </w:r>
      <w:r>
        <w:rPr>
          <w:rFonts w:ascii="Calibri" w:hAnsi="Calibri" w:eastAsia="宋体" w:cs="Arial"/>
          <w:sz w:val="24"/>
          <w:szCs w:val="24"/>
          <w:highlight w:val="yellow"/>
          <w:lang w:val="en-US"/>
        </w:rPr>
        <w:t>A．-(k++</w:t>
      </w:r>
      <w:r>
        <w:rPr>
          <w:rFonts w:ascii="Calibri" w:hAnsi="Calibri" w:eastAsia="宋体" w:cs="Arial"/>
          <w:sz w:val="24"/>
          <w:szCs w:val="24"/>
          <w:lang w:val="en-US"/>
        </w:rPr>
        <w:t>)  B．(-k)++  C．-(k+1)  D．-(++k)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highlight w:val="yellow"/>
        </w:rPr>
      </w:pPr>
      <w:r>
        <w:rPr>
          <w:rFonts w:hint="eastAsia" w:ascii="Calibri" w:hAnsi="Calibri" w:eastAsia="宋体" w:cs="Arial"/>
          <w:sz w:val="24"/>
          <w:szCs w:val="24"/>
          <w:highlight w:val="yellow"/>
          <w:lang w:eastAsia="zh-CN"/>
        </w:rPr>
        <w:t>后缀运算比前缀运算的优先级高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widowControl w:val="0"/>
        <w:numPr>
          <w:ilvl w:val="0"/>
          <w:numId w:val="5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用typedef 定义新类型名PNODE，使得PNODE表示含有10个struct  Node结构指针型元素的数组 </w:t>
      </w:r>
      <w:r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为 </w:t>
      </w:r>
      <w:r>
        <w:rPr>
          <w:rFonts w:hint="default" w:ascii="Calibri" w:hAnsi="Calibri" w:eastAsia="宋体" w:cs="Arial"/>
          <w:kern w:val="2"/>
          <w:sz w:val="24"/>
          <w:szCs w:val="24"/>
          <w:highlight w:val="yellow"/>
          <w:lang w:val="en-US" w:eastAsia="zh-CN" w:bidi="ar-SA"/>
        </w:rPr>
        <w:t>typedef struct Node* PNODE[10</w:t>
      </w: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]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widowControl w:val="0"/>
        <w:numPr>
          <w:ilvl w:val="0"/>
          <w:numId w:val="5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下面代码段输出结果是__-1_____.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int s=-1; printf(“%d”,(unsigned int)s)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因为是％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d 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所以当成有符号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highlight w:val="yellow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若要改为无符号</w:t>
      </w:r>
      <w:r>
        <w:rPr>
          <w:rFonts w:hint="eastAsia" w:ascii="Calibri" w:hAnsi="Calibri" w:eastAsia="宋体" w:cs="Arial"/>
          <w:sz w:val="24"/>
          <w:szCs w:val="24"/>
          <w:highlight w:val="yellow"/>
          <w:lang w:val="en-US" w:eastAsia="zh-CN"/>
        </w:rPr>
        <w:t>％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u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widowControl w:val="0"/>
        <w:numPr>
          <w:ilvl w:val="0"/>
          <w:numId w:val="5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  <w:t>字符</w:t>
      </w: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'0'</w:t>
      </w:r>
      <w:r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  <w:t>不等于</w:t>
      </w: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'\0'  0</w:t>
      </w:r>
      <w:r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  <w:t>等于</w:t>
      </w: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'\0'</w:t>
      </w:r>
      <w:r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 计算字符个数包括‘\0’ 计算字符串长度不包括计算sizeof包括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widowControl w:val="0"/>
        <w:numPr>
          <w:ilvl w:val="0"/>
          <w:numId w:val="5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下列程序的输出是_a-c56c-i_.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char s1[80]="abc56cdefghi\0jklm";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int main(void){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int j=0, k=0, c;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char ch, bf=0, s2[80];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while(ch=s1[j++]) {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if(ch - bf != 1) {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    s2[k++] = ch; c=0;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}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else if(s1[j] - ch != 1) {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highlight w:val="yellow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   </w:t>
      </w:r>
      <w:r>
        <w:rPr>
          <w:rFonts w:ascii="Calibri" w:hAnsi="Calibri" w:eastAsia="宋体" w:cs="Arial"/>
          <w:sz w:val="24"/>
          <w:szCs w:val="24"/>
          <w:highlight w:val="yellow"/>
          <w:lang w:val="en-US"/>
        </w:rPr>
        <w:t xml:space="preserve"> if (c) s2[k++] = '-';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    s2[k++] = ch;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}else{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    c++; </w:t>
      </w:r>
      <w:r>
        <w:rPr>
          <w:rFonts w:ascii="Calibri" w:hAnsi="Calibri" w:eastAsia="宋体" w:cs="Arial"/>
          <w:sz w:val="24"/>
          <w:szCs w:val="24"/>
          <w:highlight w:val="yellow"/>
          <w:lang w:val="en-US"/>
        </w:rPr>
        <w:t>bf = ch;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}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s2[k]='\0';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printf("%s", s2);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}</w:t>
      </w:r>
    </w:p>
    <w:p>
      <w:pPr>
        <w:widowControl w:val="0"/>
        <w:numPr>
          <w:ilvl w:val="0"/>
          <w:numId w:val="7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程序运行时输出结果为__4#2#1_____.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#include &lt;stdio.h&gt;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int findStr (char *str, char *substr){  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int n=0;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char *p , *r;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while ( *str ){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p=str;r=substr;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while(*r){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   if(*r==*p) {r++;p++;}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   else break;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}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if(*r=='\0') n++;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    str++;       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} 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return n;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} 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void main(){ 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>char s1[80]="AAscA\\101\101scA\nAscA00AscA\0AscAs",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char s2[10]="Asc";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printf("%d#",findStr(s1,s2));  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ascii="Calibri" w:hAnsi="Calibri" w:eastAsia="宋体" w:cs="Arial"/>
          <w:sz w:val="24"/>
          <w:szCs w:val="24"/>
          <w:lang w:val="en-US"/>
        </w:rPr>
        <w:t xml:space="preserve">printf("%d#", findStr(s1+10,s2));  </w:t>
      </w:r>
    </w:p>
    <w:p>
      <w:pPr>
        <w:numPr>
          <w:ilvl w:val="0"/>
          <w:numId w:val="0"/>
        </w:numPr>
        <w:ind w:firstLineChars="200"/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printf("%d#\n", findStr(s1+25,s2));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}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highlight w:val="yellow"/>
          <w:lang w:val="en-US"/>
        </w:rPr>
        <w:t>15.整型变量</w:t>
      </w:r>
      <w:r>
        <w:rPr>
          <w:rFonts w:ascii="Calibri" w:hAnsi="Calibri" w:eastAsia="宋体" w:cs="Arial"/>
          <w:sz w:val="24"/>
          <w:szCs w:val="24"/>
          <w:lang w:val="en-US"/>
        </w:rPr>
        <w:t>，表达式  (x=10.0/4.0) 的值是___D__ 。A．2.5  B．2.0  C．3  D．2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highlight w:val="yellow"/>
        </w:rPr>
      </w:pPr>
      <w:r>
        <w:rPr>
          <w:rFonts w:ascii="Calibri" w:hAnsi="Calibri" w:eastAsia="宋体" w:cs="Arial"/>
          <w:sz w:val="24"/>
          <w:szCs w:val="24"/>
          <w:highlight w:val="none"/>
          <w:lang w:val="en-US"/>
        </w:rPr>
        <w:t>16.对变量定义为</w:t>
      </w:r>
      <w:r>
        <w:rPr>
          <w:rFonts w:ascii="Calibri" w:hAnsi="Calibri" w:eastAsia="宋体" w:cs="Arial"/>
          <w:sz w:val="24"/>
          <w:szCs w:val="24"/>
          <w:lang w:val="en-US"/>
        </w:rPr>
        <w:t>int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 xml:space="preserve"> </w:t>
      </w:r>
      <w:r>
        <w:rPr>
          <w:rFonts w:ascii="Calibri" w:hAnsi="Calibri" w:eastAsia="宋体" w:cs="Arial"/>
          <w:sz w:val="24"/>
          <w:szCs w:val="24"/>
          <w:lang w:val="en-US"/>
        </w:rPr>
        <w:t>a[2]={1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，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3</w:t>
      </w:r>
      <w:r>
        <w:rPr>
          <w:rFonts w:ascii="Calibri" w:hAnsi="Calibri" w:eastAsia="宋体" w:cs="Arial"/>
          <w:sz w:val="24"/>
          <w:szCs w:val="24"/>
          <w:lang w:val="en-US"/>
        </w:rPr>
        <w:t>}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，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*p=&amp;a[0]+1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；</w:t>
      </w:r>
      <w:r>
        <w:rPr>
          <w:rFonts w:hint="eastAsia" w:ascii="Calibri" w:hAnsi="Calibri" w:eastAsia="宋体" w:cs="Arial"/>
          <w:sz w:val="24"/>
          <w:szCs w:val="24"/>
          <w:highlight w:val="yellow"/>
          <w:lang w:val="en-US" w:eastAsia="zh-CN"/>
        </w:rPr>
        <w:t>则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*p=3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highlight w:val="yellow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17.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Typedef定义一个十个元素的整型数组类型arr，再用arr定义一个十个元素的整型数组a：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typedef int arr[10]</w:t>
      </w:r>
      <w:r>
        <w:rPr>
          <w:rFonts w:hint="eastAsia" w:ascii="Calibri" w:hAnsi="Calibri" w:eastAsia="宋体" w:cs="Arial"/>
          <w:sz w:val="24"/>
          <w:szCs w:val="24"/>
          <w:highlight w:val="yellow"/>
          <w:lang w:val="en-US" w:eastAsia="zh-CN"/>
        </w:rPr>
        <w:t>；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arr a</w:t>
      </w:r>
      <w:r>
        <w:rPr>
          <w:rFonts w:hint="eastAsia" w:ascii="Calibri" w:hAnsi="Calibri" w:eastAsia="宋体" w:cs="Arial"/>
          <w:sz w:val="24"/>
          <w:szCs w:val="24"/>
          <w:highlight w:val="yellow"/>
          <w:lang w:val="en-US" w:eastAsia="zh-CN"/>
        </w:rPr>
        <w:t>；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</w:p>
    <w:p>
      <w:pPr>
        <w:widowControl w:val="0"/>
        <w:numPr>
          <w:ilvl w:val="0"/>
          <w:numId w:val="8"/>
        </w:numPr>
        <w:ind w:left="420" w:hanging="420" w:firstLineChars="0"/>
        <w:jc w:val="both"/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1"/>
          <w:szCs w:val="22"/>
          <w:lang w:val="en-US" w:eastAsia="zh-CN"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1548765</wp:posOffset>
            </wp:positionH>
            <wp:positionV relativeFrom="page">
              <wp:posOffset>6913245</wp:posOffset>
            </wp:positionV>
            <wp:extent cx="5015230" cy="2679065"/>
            <wp:effectExtent l="0" t="0" r="0" b="635"/>
            <wp:wrapNone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6" cstate="print"/>
                    <a:srcRect l="815" t="19104" r="-813" b="55186"/>
                    <a:stretch>
                      <a:fillRect/>
                    </a:stretch>
                  </pic:blipFill>
                  <pic:spPr>
                    <a:xfrm>
                      <a:off x="0" y="0"/>
                      <a:ext cx="5015071" cy="2678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C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（注意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D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rPr>
          <w:rFonts w:hint="default" w:ascii="Calibri" w:hAnsi="Calibri" w:eastAsia="宋体" w:cs="Arial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B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widowControl w:val="0"/>
        <w:numPr>
          <w:ilvl w:val="0"/>
          <w:numId w:val="8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D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widowControl w:val="0"/>
        <w:numPr>
          <w:ilvl w:val="0"/>
          <w:numId w:val="8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C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widowControl w:val="0"/>
        <w:numPr>
          <w:ilvl w:val="0"/>
          <w:numId w:val="8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1"/>
          <w:szCs w:val="22"/>
          <w:lang w:val="en-US" w:eastAsia="zh-CN" w:bidi="ar-SA"/>
        </w:rPr>
        <w:t>D</w:t>
      </w:r>
      <w:r>
        <w:rPr>
          <w:rFonts w:ascii="Calibri" w:hAnsi="Calibri" w:eastAsia="宋体" w:cs="Arial"/>
          <w:kern w:val="2"/>
          <w:sz w:val="21"/>
          <w:szCs w:val="22"/>
          <w:lang w:val="en-US" w:eastAsia="zh-CN"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1737995</wp:posOffset>
            </wp:positionH>
            <wp:positionV relativeFrom="page">
              <wp:posOffset>917575</wp:posOffset>
            </wp:positionV>
            <wp:extent cx="4751070" cy="1420495"/>
            <wp:effectExtent l="0" t="0" r="11430" b="1905"/>
            <wp:wrapNone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6" cstate="print"/>
                    <a:srcRect l="4047" t="74690" r="8550" b="12734"/>
                    <a:stretch>
                      <a:fillRect/>
                    </a:stretch>
                  </pic:blipFill>
                  <pic:spPr>
                    <a:xfrm>
                      <a:off x="0" y="0"/>
                      <a:ext cx="4750866" cy="1420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Calibri" w:hAnsi="Calibri" w:eastAsia="宋体" w:cs="Arial"/>
          <w:b w:val="0"/>
          <w:bCs w:val="0"/>
          <w:i w:val="0"/>
          <w:iCs w:val="0"/>
          <w:color w:val="auto"/>
          <w:kern w:val="2"/>
          <w:sz w:val="24"/>
          <w:szCs w:val="24"/>
          <w:highlight w:val="none"/>
          <w:vertAlign w:val="baseline"/>
          <w:lang w:val="en-US" w:eastAsia="zh-CN"/>
        </w:rPr>
      </w:pPr>
      <w:r>
        <w:rPr>
          <w:rFonts w:hint="default" w:ascii="Calibri" w:hAnsi="Calibri" w:eastAsia="宋体" w:cs="Arial"/>
          <w:b w:val="0"/>
          <w:bCs w:val="0"/>
          <w:i w:val="0"/>
          <w:iCs w:val="0"/>
          <w:color w:val="auto"/>
          <w:kern w:val="2"/>
          <w:sz w:val="24"/>
          <w:szCs w:val="24"/>
          <w:highlight w:val="none"/>
          <w:vertAlign w:val="baseline"/>
          <w:lang w:val="en-US" w:eastAsia="zh-CN"/>
        </w:rPr>
        <w:t>A改变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hint="default" w:ascii="Calibri" w:hAnsi="Calibri" w:eastAsia="宋体" w:cs="Arial"/>
          <w:b w:val="0"/>
          <w:bCs w:val="0"/>
          <w:i w:val="0"/>
          <w:iCs w:val="0"/>
          <w:color w:val="auto"/>
          <w:kern w:val="2"/>
          <w:sz w:val="24"/>
          <w:szCs w:val="24"/>
          <w:highlight w:val="none"/>
          <w:vertAlign w:val="baseline"/>
          <w:lang w:val="en-US" w:eastAsia="zh-CN"/>
        </w:rPr>
        <w:t>了地址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B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少括号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  <w:r>
        <w:rPr>
          <w:rFonts w:ascii="Calibri" w:hAnsi="Calibri" w:eastAsia="宋体" w:cs="Arial"/>
          <w:sz w:val="24"/>
          <w:szCs w:val="24"/>
          <w:lang w:val="en-US"/>
        </w:rPr>
        <w:t>C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多括号</w:t>
      </w:r>
    </w:p>
    <w:p>
      <w:pPr>
        <w:widowControl w:val="0"/>
        <w:numPr>
          <w:ilvl w:val="0"/>
          <w:numId w:val="8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C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</w:rPr>
      </w:pPr>
    </w:p>
    <w:p>
      <w:pPr>
        <w:widowControl w:val="0"/>
        <w:numPr>
          <w:ilvl w:val="0"/>
          <w:numId w:val="8"/>
        </w:numPr>
        <w:ind w:left="420" w:hanging="420" w:firstLineChars="0"/>
        <w:jc w:val="both"/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ascii="Calibri" w:hAnsi="Calibri" w:eastAsia="宋体" w:cs="Arial"/>
          <w:kern w:val="2"/>
          <w:sz w:val="24"/>
          <w:szCs w:val="24"/>
          <w:lang w:val="en-US" w:eastAsia="zh-CN" w:bidi="ar-SA"/>
        </w:rPr>
        <w:t>定义unsigned long int a;且变量a已赋值,试写出判断a的二进制最高位即最左边那位与1相等的表达</w:t>
      </w:r>
      <w:r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  <w:t>式</w:t>
      </w: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 (a&gt;&gt;31)==1</w:t>
      </w:r>
    </w:p>
    <w:p>
      <w:pPr>
        <w:widowControl w:val="0"/>
        <w:numPr>
          <w:ilvl w:val="0"/>
          <w:numId w:val="8"/>
        </w:numPr>
        <w:ind w:left="420" w:hanging="42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  <w:t>假定运行以下程序时输 入3+4*5-3/2=则程序的输出结果是___</w:t>
      </w: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19</w:t>
      </w:r>
      <w:r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  <w:t>（倒着算）#i</w:t>
      </w: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nclude &lt;stdio.h&gt;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int calc(void){</w:t>
      </w:r>
    </w:p>
    <w:p>
      <w:pPr>
        <w:widowControl w:val="0"/>
        <w:numPr>
          <w:ilvl w:val="0"/>
          <w:numId w:val="0"/>
        </w:numPr>
        <w:ind w:left="420" w:firstLine="480" w:firstLineChars="20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int x;char p;      </w:t>
      </w:r>
    </w:p>
    <w:p>
      <w:pPr>
        <w:widowControl w:val="0"/>
        <w:numPr>
          <w:ilvl w:val="0"/>
          <w:numId w:val="0"/>
        </w:numPr>
        <w:ind w:left="420" w:firstLine="480" w:firstLineChars="20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scanf("%d %c",&amp;x,&amp;p);</w:t>
      </w:r>
    </w:p>
    <w:p>
      <w:pPr>
        <w:widowControl w:val="0"/>
        <w:numPr>
          <w:ilvl w:val="0"/>
          <w:numId w:val="0"/>
        </w:numPr>
        <w:ind w:left="420" w:firstLine="480" w:firstLineChars="20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if(  p=='=') return x;</w:t>
      </w:r>
    </w:p>
    <w:p>
      <w:pPr>
        <w:widowControl w:val="0"/>
        <w:numPr>
          <w:ilvl w:val="0"/>
          <w:numId w:val="0"/>
        </w:numPr>
        <w:ind w:left="420" w:firstLine="480" w:firstLineChars="20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switch(p){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        case '+':return x+calc();  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        case '-':return x-calc();  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        case '*':return x*calc();  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        case '/':return x/calc();</w:t>
      </w:r>
    </w:p>
    <w:p>
      <w:pPr>
        <w:widowControl w:val="0"/>
        <w:numPr>
          <w:ilvl w:val="0"/>
          <w:numId w:val="0"/>
        </w:numPr>
        <w:ind w:left="420" w:firstLine="480" w:firstLineChars="20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}     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>}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void main(){ </w:t>
      </w:r>
    </w:p>
    <w:p>
      <w:pPr>
        <w:widowControl w:val="0"/>
        <w:numPr>
          <w:ilvl w:val="0"/>
          <w:numId w:val="0"/>
        </w:numPr>
        <w:ind w:left="420" w:firstLine="480" w:firstLineChars="20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printf("%d",calc()); 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  <w:t xml:space="preserve">} 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17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.</w:t>
      </w:r>
      <w:r>
        <w:rPr>
          <w:rFonts w:ascii="Calibri" w:hAnsi="Calibri" w:eastAsia="宋体" w:cs="Arial"/>
          <w:sz w:val="24"/>
          <w:szCs w:val="24"/>
          <w:lang w:val="en-US" w:eastAsia="zh-CN"/>
        </w:rPr>
        <w:t>不正确的赋值或赋初值的方式是______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。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A．char str[ ]="string";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B．char str[10]; str="string"; 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C．char *p="string";</w:t>
      </w:r>
    </w:p>
    <w:p>
      <w:pPr>
        <w:widowControl/>
        <w:numPr>
          <w:ilvl w:val="0"/>
          <w:numId w:val="0"/>
        </w:numPr>
        <w:jc w:val="left"/>
        <w:rPr>
          <w:rFonts w:ascii="Calibri" w:hAnsi="Calibri" w:eastAsia="宋体" w:cs="Arial"/>
          <w:sz w:val="24"/>
          <w:szCs w:val="24"/>
          <w:lang w:val="en-US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D．char *p; p="string”;</w:t>
      </w:r>
    </w:p>
    <w:p>
      <w:pPr>
        <w:numPr>
          <w:ilvl w:val="0"/>
          <w:numId w:val="0"/>
        </w:numPr>
        <w:rPr>
          <w:rFonts w:ascii="Calibri" w:hAnsi="Calibri" w:eastAsia="宋体" w:cs="Arial"/>
          <w:sz w:val="24"/>
          <w:szCs w:val="24"/>
          <w:lang w:val="en-US"/>
        </w:rPr>
      </w:pPr>
    </w:p>
    <w:p>
      <w:pPr>
        <w:widowControl/>
        <w:numPr>
          <w:ilvl w:val="0"/>
          <w:numId w:val="9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ascii="Calibri" w:hAnsi="Calibri" w:eastAsia="宋体" w:cs="Arial"/>
          <w:sz w:val="24"/>
          <w:szCs w:val="24"/>
          <w:lang w:val="en-US" w:eastAsia="zh-CN"/>
        </w:rPr>
        <w:t>从键盘输入一个字符ch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，输出该字符在文本文件input.txt的每一行中出现的次数。 ( 必须调用第1题定义的函数 ff 统计ch的出现次数 )。例如：如果文件input.txt中存放了下列数据：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every 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121 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I am a student.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运行程序，并输入'e'后，输出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2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0 </w:t>
      </w:r>
    </w:p>
    <w:p>
      <w:pPr>
        <w:widowControl/>
        <w:numPr>
          <w:ilvl w:val="0"/>
          <w:numId w:val="0"/>
        </w:numPr>
        <w:jc w:val="left"/>
        <w:rPr>
          <w:rFonts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1</w:t>
      </w:r>
    </w:p>
    <w:p>
      <w:pPr>
        <w:widowControl/>
        <w:numPr>
          <w:ilvl w:val="0"/>
          <w:numId w:val="0"/>
        </w:numPr>
        <w:jc w:val="left"/>
        <w:rPr>
          <w:rFonts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#i</w:t>
      </w:r>
      <w:r>
        <w:rPr>
          <w:rFonts w:ascii="Calibri" w:hAnsi="Calibri" w:eastAsia="宋体" w:cs="Arial"/>
          <w:sz w:val="24"/>
          <w:szCs w:val="24"/>
          <w:lang w:val="en-US" w:eastAsia="zh-CN"/>
        </w:rPr>
        <w:t>nclude &lt;stdio.h&gt;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#include &lt;stdlib.h&gt;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void main(){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char ch,c,s[80];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int k;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FILE *fp;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if((fp=fopen("input.txt","r"))==NULL) {printf("error\n"); exit(0);}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ch=getchar();k=0;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while(1){ 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c=fgetc(fp); 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if(c=='\n'||c==EOF){ 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    s[k]='\0';k=0;printf("%d\n",ff(s,ch));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    if(c==EOF) break;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}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else s[k++]=c;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}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fclose(fp);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}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19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.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输入3 9 8 6 5 3 7 1 2 4 2 1 2 3 4&lt;回车&gt;后，下列程序的输出结果是____a[0][0]=9#a[1][2]=7#a[1][1]=4____。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# include &lt;stdio.h&gt;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void main(){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int flag,i,j,k,col,n,ri,a[6][6];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for(ri=1;ri&lt;=2;ri++){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scanf(“%d”,&amp;n);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for(i=0;i&lt;n;i++){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  for(j=0;j&lt;n;j++) scanf(“%d”,&amp;a[i][j]);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}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flag=0;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for(i=0;i&lt;n;i++){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   col=0;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   for(j=0;j&lt;n;j++) if(a[i][col]&lt;a[i][j])col=j;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   for(k=0;k&lt;n;k++)if(a[i][col]&lt;a[k][col])break;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}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if(k&gt;=n){printf(“a[%d][%d]=%d#”,i,col,a[i][col]); flag=1;}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}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if(!flag)printf(“NO#”); </w:t>
      </w:r>
    </w:p>
    <w:p>
      <w:pPr>
        <w:widowControl/>
        <w:jc w:val="left"/>
        <w:rPr>
          <w:rFonts w:hint="eastAsia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} </w:t>
      </w:r>
    </w:p>
    <w:p>
      <w:pPr>
        <w:widowControl/>
        <w:numPr>
          <w:ilvl w:val="0"/>
          <w:numId w:val="0"/>
        </w:numPr>
        <w:jc w:val="left"/>
        <w:rPr>
          <w:rFonts w:hint="eastAsia" w:ascii="Calibri" w:hAnsi="Calibri" w:eastAsia="宋体" w:cs="Arial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20.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输入30位学生的姓名和成绩，输出成绩最高的学生的姓名及其成绩。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#include &lt;stdio.h&gt;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struct student{ char name[10]; int score;};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void main(){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int k; struct student s[30],*ptr;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struct student *f(struct student *stud,int n);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for(k=0;k&lt;30;k++) scanf(“%s%d”,s[k].name,&amp;s[k].score);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ptr=f(s,30);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printf(“%s %d\n”,ptr-&gt;name,ptr-&gt;score) 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}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struct student *f(struct student *stud,int n){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struct student *pmax,*p;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for(p=stud;p&lt;stud+n;p++){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pmax=stud;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if(p-&gt;score&gt;pmax-&gt;score) pmax=p;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}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retrun 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pmax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1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有函数原型为void f(int, int *)，主函数中有变量定义：int a=2, *p=&amp;a; 则下列函数调用正确的是____.</w:t>
      </w:r>
    </w:p>
    <w:p>
      <w:pPr>
        <w:widowControl/>
        <w:numPr>
          <w:ilvl w:val="0"/>
          <w:numId w:val="11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f(a, &amp;p). B．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f(*p, &amp;a)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. C．f(a, *p). D．f(*p, a)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highlight w:val="none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highlight w:val="none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highlight w:val="yellow"/>
          <w:lang w:val="en-US" w:eastAsia="zh-CN"/>
        </w:rPr>
        <w:t>22</w:t>
      </w:r>
      <w:r>
        <w:rPr>
          <w:rFonts w:hint="default" w:ascii="Calibri" w:hAnsi="Calibri" w:eastAsia="宋体" w:cs="Arial"/>
          <w:sz w:val="24"/>
          <w:szCs w:val="24"/>
          <w:highlight w:val="none"/>
          <w:lang w:val="en-US" w:eastAsia="zh-CN"/>
        </w:rPr>
        <w:t>.表达式-10&gt;&gt;2+3的值为______.（假设是</w:t>
      </w:r>
      <w:r>
        <w:rPr>
          <w:rFonts w:hint="default" w:ascii="Calibri" w:hAnsi="Calibri" w:eastAsia="宋体" w:cs="Arial"/>
          <w:sz w:val="24"/>
          <w:szCs w:val="24"/>
          <w:highlight w:val="yellow"/>
          <w:lang w:val="en-US" w:eastAsia="zh-CN"/>
        </w:rPr>
        <w:t>算术</w:t>
      </w:r>
      <w:r>
        <w:rPr>
          <w:rFonts w:hint="default" w:ascii="Calibri" w:hAnsi="Calibri" w:eastAsia="宋体" w:cs="Arial"/>
          <w:sz w:val="24"/>
          <w:szCs w:val="24"/>
          <w:highlight w:val="none"/>
          <w:lang w:val="en-US" w:eastAsia="zh-CN"/>
        </w:rPr>
        <w:t>移位）</w:t>
      </w:r>
    </w:p>
    <w:p>
      <w:pPr>
        <w:widowControl/>
        <w:numPr>
          <w:ilvl w:val="0"/>
          <w:numId w:val="0"/>
        </w:numPr>
        <w:jc w:val="left"/>
        <w:rPr>
          <w:rFonts w:hint="eastAsia" w:ascii="Calibri" w:hAnsi="Calibri" w:eastAsia="宋体" w:cs="Arial"/>
          <w:sz w:val="24"/>
          <w:szCs w:val="24"/>
          <w:highlight w:val="none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highlight w:val="none"/>
          <w:lang w:val="en-US" w:eastAsia="zh-CN"/>
        </w:rPr>
        <w:t>虽然后缀运算符先于前缀运算符 但是</w:t>
      </w:r>
      <w:r>
        <w:rPr>
          <w:rFonts w:hint="eastAsia" w:ascii="Calibri" w:hAnsi="Calibri" w:eastAsia="宋体" w:cs="Arial"/>
          <w:sz w:val="24"/>
          <w:szCs w:val="24"/>
          <w:highlight w:val="yellow"/>
          <w:lang w:val="en-US" w:eastAsia="zh-CN"/>
        </w:rPr>
        <w:t>单目运算符更加先</w:t>
      </w:r>
      <w:r>
        <w:rPr>
          <w:rFonts w:hint="eastAsia" w:ascii="Calibri" w:hAnsi="Calibri" w:eastAsia="宋体" w:cs="Arial"/>
          <w:sz w:val="24"/>
          <w:szCs w:val="24"/>
          <w:highlight w:val="none"/>
          <w:lang w:val="en-US" w:eastAsia="zh-CN"/>
        </w:rPr>
        <w:t>于双目</w:t>
      </w:r>
    </w:p>
    <w:p>
      <w:pPr>
        <w:widowControl/>
        <w:numPr>
          <w:ilvl w:val="0"/>
          <w:numId w:val="0"/>
        </w:numPr>
        <w:jc w:val="left"/>
        <w:rPr>
          <w:rFonts w:hint="eastAsia" w:ascii="Calibri" w:hAnsi="Calibri" w:eastAsia="宋体" w:cs="Arial"/>
          <w:sz w:val="24"/>
          <w:szCs w:val="24"/>
          <w:highlight w:val="none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highlight w:val="none"/>
          <w:lang w:val="en-US" w:eastAsia="zh-CN"/>
        </w:rPr>
        <w:t>整数用补码存放-10原码10001010，补码就是11110110</w:t>
      </w:r>
    </w:p>
    <w:p>
      <w:pPr>
        <w:widowControl/>
        <w:numPr>
          <w:ilvl w:val="0"/>
          <w:numId w:val="0"/>
        </w:numPr>
        <w:jc w:val="left"/>
        <w:rPr>
          <w:rFonts w:hint="eastAsia" w:ascii="Calibri" w:hAnsi="Calibri" w:eastAsia="宋体" w:cs="Arial"/>
          <w:sz w:val="24"/>
          <w:szCs w:val="24"/>
          <w:highlight w:val="none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highlight w:val="none"/>
          <w:lang w:val="en-US" w:eastAsia="zh-CN"/>
        </w:rPr>
        <w:t>右移五个并补上符号位的数，即11111111，变回原码10000001，即-1</w:t>
      </w:r>
    </w:p>
    <w:p>
      <w:pPr>
        <w:widowControl/>
        <w:numPr>
          <w:ilvl w:val="0"/>
          <w:numId w:val="0"/>
        </w:numPr>
        <w:jc w:val="left"/>
        <w:rPr>
          <w:rFonts w:hint="eastAsia" w:ascii="Calibri" w:hAnsi="Calibri" w:eastAsia="宋体" w:cs="Arial"/>
          <w:sz w:val="24"/>
          <w:szCs w:val="24"/>
          <w:highlight w:val="none"/>
          <w:lang w:val="en-US" w:eastAsia="zh-CN"/>
        </w:rPr>
      </w:pPr>
    </w:p>
    <w:p>
      <w:pPr>
        <w:widowControl/>
        <w:numPr>
          <w:ilvl w:val="0"/>
          <w:numId w:val="12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下列程序段执行后，z的值是 __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4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____.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static struct { int x, y[3];} a[3] = {{1,2,3,4},{5,6,7,8},{9,10,11,12}}, *p=a+3;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int z;z=((int *)(p-2))[ -1]</w:t>
      </w:r>
    </w:p>
    <w:p>
      <w:pPr>
        <w:widowControl/>
        <w:numPr>
          <w:ilvl w:val="0"/>
          <w:numId w:val="0"/>
        </w:numPr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26"/>
          <w:szCs w:val="26"/>
          <w:u w:val="none"/>
          <w:lang w:val="en-US" w:eastAsia="zh-CN" w:bidi="ar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24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.</w:t>
      </w:r>
      <w:r>
        <w:rPr>
          <w:rFonts w:ascii="monospace" w:hAnsi="monospace" w:eastAsia="monospace" w:cs="monospace"/>
          <w:i w:val="0"/>
          <w:caps w:val="0"/>
          <w:spacing w:val="0"/>
          <w:kern w:val="0"/>
          <w:sz w:val="26"/>
          <w:szCs w:val="26"/>
          <w:u w:val="none"/>
          <w:lang w:val="en-US" w:eastAsia="zh-CN" w:bidi="ar"/>
        </w:rPr>
        <w:t>运行以下程序后，将输出</w:t>
      </w:r>
      <w:r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26"/>
          <w:szCs w:val="26"/>
          <w:u w:val="none"/>
          <w:lang w:val="en-US" w:eastAsia="zh-CN" w:bidi="ar"/>
        </w:rPr>
        <w:t>___</w:t>
      </w:r>
      <w:r>
        <w:rPr>
          <w:rFonts w:hint="eastAsia" w:ascii="sans-serif" w:hAnsi="sans-serif" w:eastAsia="sans-serif" w:cs="sans-serif"/>
          <w:i w:val="0"/>
          <w:caps w:val="0"/>
          <w:spacing w:val="0"/>
          <w:kern w:val="0"/>
          <w:sz w:val="26"/>
          <w:szCs w:val="26"/>
          <w:u w:val="none"/>
          <w:lang w:val="en-US" w:eastAsia="zh-CN" w:bidi="ar"/>
        </w:rPr>
        <w:t>10#20#457#124#31#</w:t>
      </w:r>
      <w:r>
        <w:rPr>
          <w:rFonts w:hint="default" w:ascii="sans-serif" w:hAnsi="sans-serif" w:eastAsia="sans-serif" w:cs="sans-serif"/>
          <w:i w:val="0"/>
          <w:caps w:val="0"/>
          <w:spacing w:val="0"/>
          <w:kern w:val="0"/>
          <w:sz w:val="26"/>
          <w:szCs w:val="26"/>
          <w:u w:val="none"/>
          <w:lang w:val="en-US" w:eastAsia="zh-CN" w:bidi="ar"/>
        </w:rPr>
        <w:t>_____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#include &lt;stdio.h&gt;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int g=123;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int * f(int a, int b){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static int g;a/=2; b/=2; g += a+b;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return &amp;g;</w:t>
      </w:r>
    </w:p>
    <w:p>
      <w:pPr>
        <w:widowControl/>
        <w:jc w:val="left"/>
        <w:rPr>
          <w:rFonts w:hint="eastAsia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}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int main(){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 xml:space="preserve">   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int a=10, b=20, *p=&amp;g;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（存的是全局变量的g的地址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 xml:space="preserve">   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int g=456, y;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 xml:space="preserve">   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(*p)++; g++;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 xml:space="preserve">   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(*f(a, b))++;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 xml:space="preserve">   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y = *f(a,b);printf("%d#%d#%d#%d#%d#", a,b,g,*p,y);</w:t>
      </w:r>
    </w:p>
    <w:p>
      <w:pPr>
        <w:widowControl w:val="0"/>
        <w:numPr>
          <w:ilvl w:val="0"/>
          <w:numId w:val="0"/>
        </w:numPr>
        <w:ind w:left="420" w:firstLine="0" w:firstLineChars="0"/>
        <w:jc w:val="both"/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</w:pPr>
      <w:r>
        <w:rPr>
          <w:rFonts w:hint="eastAsia" w:ascii="Calibri" w:hAnsi="Calibri" w:eastAsia="宋体" w:cs="Arial"/>
          <w:kern w:val="2"/>
          <w:sz w:val="24"/>
          <w:szCs w:val="24"/>
          <w:lang w:val="en-US" w:eastAsia="zh-CN" w:bidi="ar-SA"/>
        </w:rPr>
        <w:t>}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25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输入一个英文句子保存到字符数组a中(句子中各个单词用一个或多个空格分隔,第一个单词前面可以有空格,最后一个单词后面也可以有空格),接下去对句子中构成一个单词的各个字符进行逆向变换,逆向后的单词重新存放到数组a中原先的位置,最后输出新的句子.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例如,输入句子:pots &amp; pans I saw a reed将输出stop &amp; snap I was a deer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注意:只要是非空格字符均构成一个单词.例如这里的&amp;也算一个单词;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#include &lt;stdio.h&gt;;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void main(){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 xml:space="preserve">  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char a[81],c; int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 xml:space="preserve"> i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,j,n; gets(a);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i=0;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while(a[i]!=' \0') {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while(a[i]==' ') i++;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if(a[i]==‘\0’) break;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n=0;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while(a[i+n]!=‘\0’&amp;&amp;a[i+n]!= ‘ ’) n++;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for(j=0;j&lt;n/2;j++){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    c=a[i+j]; a[i+j]= a[i+n-1-j] ; a[i+n-1-j]=c 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}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puts(a);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    i+=c;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   }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26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以下程序段的输出是__</w:t>
      </w:r>
      <w:r>
        <w:rPr>
          <w:rFonts w:hint="eastAsia" w:ascii="Calibri" w:hAnsi="Calibri" w:eastAsia="宋体" w:cs="Arial"/>
          <w:sz w:val="24"/>
          <w:szCs w:val="24"/>
          <w:lang w:val="en-US" w:eastAsia="zh-CN"/>
        </w:rPr>
        <w:t>16#80</w:t>
      </w: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___.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int i; char s[80]={"apple\0grape\0pear\0coco\0"};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 xml:space="preserve">for(i=0; i&lt;2; i++) s[strlen(s)] = '\n'; </w:t>
      </w:r>
    </w:p>
    <w:p>
      <w:pPr>
        <w:widowControl/>
        <w:jc w:val="left"/>
        <w:rPr>
          <w:rFonts w:hint="default" w:ascii="Calibri" w:hAnsi="Calibri" w:eastAsia="宋体" w:cs="Arial"/>
          <w:sz w:val="24"/>
          <w:szCs w:val="24"/>
          <w:lang w:val="en-US" w:eastAsia="zh-CN"/>
        </w:rPr>
      </w:pPr>
      <w:r>
        <w:rPr>
          <w:rFonts w:hint="default" w:ascii="Calibri" w:hAnsi="Calibri" w:eastAsia="宋体" w:cs="Arial"/>
          <w:sz w:val="24"/>
          <w:szCs w:val="24"/>
          <w:lang w:val="en-US" w:eastAsia="zh-CN"/>
        </w:rPr>
        <w:t>printf("%d#%d\n",strlen(s),sizeof(s) )</w:t>
      </w:r>
    </w:p>
    <w:p>
      <w:pPr>
        <w:widowControl w:val="0"/>
        <w:numPr>
          <w:ilvl w:val="0"/>
          <w:numId w:val="0"/>
        </w:numPr>
        <w:ind w:left="0" w:leftChars="0" w:firstLine="0" w:firstLineChars="0"/>
        <w:jc w:val="both"/>
        <w:rPr>
          <w:rFonts w:hint="default" w:ascii="Calibri" w:hAnsi="Calibri" w:eastAsia="宋体" w:cs="Arial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华文细黑" w:hAnsi="华文细黑" w:eastAsia="华文细黑"/>
          <w:lang w:val="en-US" w:eastAsia="zh-CN"/>
        </w:rPr>
      </w:pPr>
    </w:p>
    <w:p>
      <w:pPr>
        <w:rPr>
          <w:rFonts w:hint="default" w:ascii="华文细黑" w:hAnsi="华文细黑" w:eastAsia="华文细黑"/>
          <w:lang w:val="en-US" w:eastAsia="zh-CN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ascii="华文细黑" w:hAnsi="华文细黑" w:eastAsia="华文细黑"/>
        </w:rPr>
      </w:pPr>
    </w:p>
    <w:p>
      <w:pPr>
        <w:rPr>
          <w:rFonts w:hint="eastAsia" w:ascii="华文细黑" w:hAnsi="华文细黑" w:eastAsia="华文细黑"/>
          <w:lang w:eastAsia="zh-CN"/>
        </w:rPr>
      </w:pPr>
    </w:p>
    <w:p>
      <w:pPr>
        <w:jc w:val="center"/>
        <w:rPr>
          <w:rFonts w:hint="eastAsia" w:ascii="华文细黑" w:hAnsi="华文细黑" w:eastAsia="华文细黑"/>
          <w:b/>
          <w:bCs/>
          <w:sz w:val="22"/>
          <w:szCs w:val="24"/>
          <w:lang w:val="en-US" w:eastAsia="zh-CN"/>
        </w:rPr>
      </w:pPr>
      <w:r>
        <w:rPr>
          <w:rFonts w:hint="eastAsia" w:ascii="华文细黑" w:hAnsi="华文细黑" w:eastAsia="华文细黑"/>
          <w:b/>
          <w:bCs/>
          <w:sz w:val="22"/>
          <w:szCs w:val="24"/>
          <w:lang w:val="en-US" w:eastAsia="zh-CN"/>
        </w:rPr>
        <w:t>C大程理论</w:t>
      </w:r>
    </w:p>
    <w:p>
      <w:pPr>
        <w:rPr>
          <w:rFonts w:hint="default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1、</w:t>
      </w:r>
      <w:r>
        <w:rPr>
          <w:rFonts w:hint="default" w:ascii="华文细黑" w:hAnsi="华文细黑" w:eastAsia="华文细黑"/>
          <w:lang w:val="en-US" w:eastAsia="zh-CN"/>
        </w:rPr>
        <w:t>定义带参数的宏“#define JH(a,b,t) t = a; a = b; b = t”，对两个参数a、b的值进行交换，下列表述中正确的是（）。</w:t>
      </w:r>
    </w:p>
    <w:p>
      <w:pPr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pict>
          <v:shape id="_x0000_i10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华文细黑" w:hAnsi="华文细黑" w:eastAsia="华文细黑"/>
          <w:lang w:val="en-US" w:eastAsia="zh-CN"/>
        </w:rPr>
        <w:t>A.不定义参数a和b将导致编译错误</w:t>
      </w:r>
    </w:p>
    <w:p>
      <w:pPr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pict>
          <v:shape id="_x0000_i102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华文细黑" w:hAnsi="华文细黑" w:eastAsia="华文细黑"/>
          <w:lang w:val="en-US" w:eastAsia="zh-CN"/>
        </w:rPr>
        <w:t>B.不定义参数a、b、t将导致编译错误</w:t>
      </w:r>
    </w:p>
    <w:p>
      <w:pPr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pict>
          <v:shape id="_x0000_i102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华文细黑" w:hAnsi="华文细黑" w:eastAsia="华文细黑"/>
          <w:lang w:val="en-US" w:eastAsia="zh-CN"/>
        </w:rPr>
        <w:t>C.不定义参数t将导致运行错误</w:t>
      </w:r>
    </w:p>
    <w:p>
      <w:pPr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pict>
          <v:shape id="_x0000_i102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华文细黑" w:hAnsi="华文细黑" w:eastAsia="华文细黑"/>
          <w:lang w:val="en-US" w:eastAsia="zh-CN"/>
        </w:rPr>
        <w:t>D.不需要定义参数a、b、t类型</w:t>
      </w:r>
    </w:p>
    <w:p>
      <w:pPr>
        <w:rPr>
          <w:rFonts w:hint="default" w:ascii="华文细黑" w:hAnsi="华文细黑" w:eastAsia="华文细黑"/>
          <w:lang w:val="en-US" w:eastAsia="zh-CN"/>
        </w:rPr>
      </w:pPr>
    </w:p>
    <w:p>
      <w:pPr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D</w:t>
      </w:r>
    </w:p>
    <w:p>
      <w:pPr>
        <w:rPr>
          <w:rFonts w:hint="eastAsia" w:ascii="华文细黑" w:hAnsi="华文细黑" w:eastAsia="华文细黑"/>
          <w:highlight w:val="yellow"/>
          <w:lang w:val="en-US" w:eastAsia="zh-CN"/>
        </w:rPr>
      </w:pP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2、执行下面程序，正确的输出是（）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int x = 5, y = 7;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void swap ( )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{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 xml:space="preserve">      int z ;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 xml:space="preserve">      z = x ;  x = y ;  y = z ;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}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int main(void)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{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 xml:space="preserve">      int x = 3, y = 8;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 xml:space="preserve">      swap ( ) ;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 xml:space="preserve">      printf ("%d,%d \n", x , y ) ;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 xml:space="preserve">      return 0 ;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}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pict>
          <v:shape id="_x0000_i102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3,8</w:t>
      </w:r>
    </w:p>
    <w:p>
      <w:pPr>
        <w:rPr>
          <w:rFonts w:hint="default" w:ascii="华文细黑" w:hAnsi="华文细黑" w:eastAsia="华文细黑"/>
          <w:highlight w:val="none"/>
          <w:lang w:val="en-US" w:eastAsia="zh-CN"/>
        </w:rPr>
      </w:pP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3、下面说法中正确的是（）。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pict>
          <v:shape id="_x0000_i103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A.若全局变量仅在单个C文件中访问，则可以将这个变量修改为静态全局变量，以</w:t>
      </w:r>
      <w:r>
        <w:rPr>
          <w:rFonts w:hint="eastAsia" w:ascii="华文细黑" w:hAnsi="华文细黑" w:eastAsia="华文细黑"/>
          <w:color w:val="0000FF"/>
          <w:highlight w:val="none"/>
          <w:lang w:val="en-US" w:eastAsia="zh-CN"/>
        </w:rPr>
        <w:t>降低模块间的耦合度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B.若全局变量仅由单个函数访问，则可以将这个变量改为该函数的静态局部变量，以降低模块间的耦合度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C.设计和使用访问动态全局变量、静态全局变量、静态局部变量的函数时，需要考虑变量生命周期问题</w:t>
      </w:r>
    </w:p>
    <w:p>
      <w:pPr>
        <w:rPr>
          <w:rFonts w:hint="eastAsia" w:ascii="华文细黑" w:hAnsi="华文细黑" w:eastAsia="华文细黑"/>
          <w:highlight w:val="none"/>
          <w:lang w:val="en-US" w:eastAsia="zh-CN"/>
        </w:rPr>
      </w:pPr>
      <w:r>
        <w:rPr>
          <w:rFonts w:hint="eastAsia" w:ascii="华文细黑" w:hAnsi="华文细黑" w:eastAsia="华文细黑"/>
          <w:highlight w:val="none"/>
          <w:lang w:val="en-US" w:eastAsia="zh-CN"/>
        </w:rPr>
        <w:t>D.静态全局变量使用过多，可那会导致动态存储区（堆栈）溢出</w:t>
      </w:r>
    </w:p>
    <w:p>
      <w:pPr>
        <w:rPr>
          <w:rFonts w:hint="default" w:ascii="华文细黑" w:hAnsi="华文细黑" w:eastAsia="华文细黑"/>
          <w:highlight w:val="none"/>
          <w:lang w:val="en-US" w:eastAsia="zh-CN"/>
        </w:rPr>
      </w:pPr>
    </w:p>
    <w:p>
      <w:pPr>
        <w:rPr>
          <w:rFonts w:hint="default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A</w:t>
      </w:r>
    </w:p>
    <w:p>
      <w:pPr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解析C选项生命周期都是函数运行期间，其中静态局部变量是函数退出时存在但不能使用</w:t>
      </w:r>
    </w:p>
    <w:p>
      <w:pPr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4、函数递归调用自身时，每次调用都会得到一个与以前的变量集合不同的新的变量集合。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T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ilvl w:val="0"/>
          <w:numId w:val="13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递归的执行速度并不快，但递归代码比较紧凑，并且比相应的非递归代码更易于编写与理解。递归并不节省存储器的开销，因为递归调用过程中必须在某个地方维护一个存储处理值的栈。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T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6、以下描述错误的是( )。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A.函数调用可以出现在执行语句中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B.函数调用可以出现在一个表达式中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C.函数调用可以作为一个函数的实参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D.函数调用可以作为一个函数的形参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b/>
          <w:bCs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D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7、以下函数调用中，实参的个数为（ ）。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func((exp1,exp2),(exp3,exp4,exp5));</w:t>
      </w:r>
    </w:p>
    <w:p>
      <w:pPr>
        <w:numPr>
          <w:numId w:val="0"/>
        </w:numPr>
        <w:ind w:leftChars="0"/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2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8、以下正确的叙述是（ ）。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A.宏替换不占用运行时间，只占用编译时间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B.在程序的一行中</w:t>
      </w:r>
      <w:r>
        <w:rPr>
          <w:rFonts w:hint="eastAsia" w:ascii="华文细黑" w:hAnsi="华文细黑" w:eastAsia="华文细黑"/>
          <w:color w:val="0000FF"/>
          <w:lang w:val="en-US" w:eastAsia="zh-CN"/>
        </w:rPr>
        <w:t>可以</w:t>
      </w:r>
      <w:r>
        <w:rPr>
          <w:rFonts w:hint="eastAsia" w:ascii="华文细黑" w:hAnsi="华文细黑" w:eastAsia="华文细黑"/>
          <w:lang w:val="en-US" w:eastAsia="zh-CN"/>
        </w:rPr>
        <w:t>出现多个有效的预处理命令行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C.使用带参数宏定义时，</w:t>
      </w:r>
      <w:r>
        <w:rPr>
          <w:rFonts w:hint="eastAsia" w:ascii="华文细黑" w:hAnsi="华文细黑" w:eastAsia="华文细黑"/>
          <w:color w:val="0000FF"/>
          <w:lang w:val="en-US" w:eastAsia="zh-CN"/>
        </w:rPr>
        <w:t>参数的类型</w:t>
      </w:r>
      <w:r>
        <w:rPr>
          <w:rFonts w:hint="eastAsia" w:ascii="华文细黑" w:hAnsi="华文细黑" w:eastAsia="华文细黑"/>
          <w:lang w:val="en-US" w:eastAsia="zh-CN"/>
        </w:rPr>
        <w:t>应与宏定义时一致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39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D.宏定义不能出现在函数内部</w:t>
      </w:r>
    </w:p>
    <w:p>
      <w:pPr>
        <w:numPr>
          <w:numId w:val="0"/>
        </w:numPr>
        <w:ind w:leftChars="0"/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A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9、在一个C源程序文件中，若要定义一个只允许本源文件中所有函数使用的全局变量，则该变量需要使用的存储类别是。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40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Static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10、C语言的编译预处理功能包括（）。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A.文件包含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45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B.宏定义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C.条件编译</w:t>
      </w:r>
    </w:p>
    <w:p>
      <w:pPr>
        <w:numPr>
          <w:numId w:val="0"/>
        </w:numPr>
        <w:ind w:leftChars="0"/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ABC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11、下列程序的输出结果为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47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#include &lt;stdio.h&gt;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fib(int g)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{   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switch(g){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case 0: return 0;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case 1: 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case 2: return 2;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}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printf("g=%d,", g);     /* 中间没有空格 */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return fib(g-1) + fib(g-2);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main(void)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int k;  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k = fib(4);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printf("k=%d\n", k);     /* 中间没有空格 */ 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return 0;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numPr>
          <w:numId w:val="0"/>
        </w:numPr>
        <w:ind w:leftChars="0"/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华文细黑" w:hAnsi="华文细黑" w:eastAsia="华文细黑"/>
          <w:highlight w:val="yellow"/>
          <w:lang w:val="en-US" w:eastAsia="zh-CN"/>
        </w:rPr>
      </w:pPr>
      <w:r>
        <w:rPr>
          <w:rFonts w:hint="default" w:ascii="华文细黑" w:hAnsi="华文细黑" w:eastAsia="华文细黑"/>
          <w:highlight w:val="yellow"/>
          <w:lang w:val="en-US" w:eastAsia="zh-CN"/>
        </w:rPr>
        <w:t>g=4,g=3,k=6</w:t>
      </w:r>
    </w:p>
    <w:p>
      <w:pPr>
        <w:numPr>
          <w:numId w:val="0"/>
        </w:numPr>
        <w:ind w:leftChars="0"/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ilvl w:val="0"/>
          <w:numId w:val="14"/>
        </w:numPr>
        <w:ind w:left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如果函数的返回类型是指针，则可以返回函数内部任意变量的地址。</w:t>
      </w:r>
    </w:p>
    <w:p>
      <w:pPr>
        <w:numPr>
          <w:numId w:val="0"/>
        </w:numPr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numId w:val="0"/>
        </w:numPr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F</w:t>
      </w:r>
    </w:p>
    <w:p>
      <w:pPr>
        <w:numPr>
          <w:numId w:val="0"/>
        </w:numPr>
        <w:rPr>
          <w:rFonts w:hint="eastAsia" w:ascii="华文细黑" w:hAnsi="华文细黑" w:eastAsia="华文细黑"/>
          <w:lang w:val="en-US" w:eastAsia="zh-CN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如果函数的返回类型是指针，则可以返回0。</w:t>
      </w:r>
    </w:p>
    <w:p>
      <w:pPr>
        <w:numPr>
          <w:numId w:val="0"/>
        </w:numPr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numId w:val="0"/>
        </w:numPr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T</w:t>
      </w:r>
    </w:p>
    <w:p>
      <w:pPr>
        <w:numPr>
          <w:numId w:val="0"/>
        </w:numPr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语句 int *p[5]; 定义了一个指针数组p，用于指向一个有5个元素的数组。</w:t>
      </w:r>
    </w:p>
    <w:p>
      <w:pPr>
        <w:numPr>
          <w:numId w:val="0"/>
        </w:numPr>
        <w:ind w:leftChars="0"/>
        <w:rPr>
          <w:rFonts w:hint="eastAsia" w:ascii="华文细黑" w:hAnsi="华文细黑" w:eastAsia="华文细黑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F</w:t>
      </w:r>
    </w:p>
    <w:p>
      <w:pPr>
        <w:numPr>
          <w:numId w:val="0"/>
        </w:numPr>
        <w:ind w:leftChars="0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int a[10];  </w:t>
      </w:r>
      <w:r>
        <w:rPr>
          <w:rFonts w:hint="default" w:ascii="华文细黑" w:hAnsi="华文细黑" w:eastAsia="华文细黑"/>
          <w:lang w:val="en-US" w:eastAsia="zh-CN"/>
        </w:rPr>
        <w:fldChar w:fldCharType="begin"/>
      </w:r>
      <w:r>
        <w:rPr>
          <w:rFonts w:hint="default" w:ascii="华文细黑" w:hAnsi="华文细黑" w:eastAsia="华文细黑"/>
          <w:lang w:val="en-US" w:eastAsia="zh-CN"/>
        </w:rPr>
        <w:instrText xml:space="preserve"> HYPERLINK "https://so.csdn.net/so/search?q=%E6%95%B0%E7%BB%84&amp;spm=1001.2101.3001.7020" \t "https://blog.csdn.net/weixin_42544051/article/details/_blank" </w:instrText>
      </w:r>
      <w:r>
        <w:rPr>
          <w:rFonts w:hint="default" w:ascii="华文细黑" w:hAnsi="华文细黑" w:eastAsia="华文细黑"/>
          <w:lang w:val="en-US" w:eastAsia="zh-CN"/>
        </w:rPr>
        <w:fldChar w:fldCharType="separate"/>
      </w:r>
      <w:r>
        <w:rPr>
          <w:rFonts w:hint="default" w:ascii="华文细黑" w:hAnsi="华文细黑" w:eastAsia="华文细黑"/>
          <w:lang w:val="en-US" w:eastAsia="zh-CN"/>
        </w:rPr>
        <w:t>数组</w:t>
      </w:r>
      <w:r>
        <w:rPr>
          <w:rFonts w:hint="default" w:ascii="华文细黑" w:hAnsi="华文细黑" w:eastAsia="华文细黑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default" w:ascii="华文细黑" w:hAnsi="华文细黑" w:eastAsia="华文细黑"/>
          <w:lang w:val="en-US" w:eastAsia="zh-CN"/>
        </w:rPr>
      </w:pPr>
      <w:bookmarkStart w:id="1" w:name="t1"/>
      <w:bookmarkEnd w:id="1"/>
      <w:r>
        <w:rPr>
          <w:rFonts w:hint="default" w:ascii="华文细黑" w:hAnsi="华文细黑" w:eastAsia="华文细黑"/>
          <w:lang w:val="en-US" w:eastAsia="zh-CN"/>
        </w:rPr>
        <w:t xml:space="preserve">int </w:t>
      </w:r>
      <w:r>
        <w:rPr>
          <w:rFonts w:hint="default" w:ascii="华文细黑" w:hAnsi="华文细黑" w:eastAsia="华文细黑"/>
          <w:highlight w:val="yellow"/>
          <w:lang w:val="en-US" w:eastAsia="zh-CN"/>
        </w:rPr>
        <w:t>*p</w:t>
      </w:r>
      <w:r>
        <w:rPr>
          <w:rFonts w:hint="default" w:ascii="华文细黑" w:hAnsi="华文细黑" w:eastAsia="华文细黑"/>
          <w:lang w:val="en-US" w:eastAsia="zh-CN"/>
        </w:rPr>
        <w:t>[5];  </w:t>
      </w:r>
      <w:r>
        <w:rPr>
          <w:rFonts w:hint="default" w:ascii="华文细黑" w:hAnsi="华文细黑" w:eastAsia="华文细黑"/>
          <w:lang w:val="en-US" w:eastAsia="zh-CN"/>
        </w:rPr>
        <w:fldChar w:fldCharType="begin"/>
      </w:r>
      <w:r>
        <w:rPr>
          <w:rFonts w:hint="default" w:ascii="华文细黑" w:hAnsi="华文细黑" w:eastAsia="华文细黑"/>
          <w:lang w:val="en-US" w:eastAsia="zh-CN"/>
        </w:rPr>
        <w:instrText xml:space="preserve"> HYPERLINK "https://so.csdn.net/so/search?q=%E6%8C%87%E9%92%88%E6%95%B0%E7%BB%84&amp;spm=1001.2101.3001.7020" \t "https://blog.csdn.net/weixin_42544051/article/details/_blank" </w:instrText>
      </w:r>
      <w:r>
        <w:rPr>
          <w:rFonts w:hint="default" w:ascii="华文细黑" w:hAnsi="华文细黑" w:eastAsia="华文细黑"/>
          <w:lang w:val="en-US" w:eastAsia="zh-CN"/>
        </w:rPr>
        <w:fldChar w:fldCharType="separate"/>
      </w:r>
      <w:r>
        <w:rPr>
          <w:rFonts w:hint="default" w:ascii="华文细黑" w:hAnsi="华文细黑" w:eastAsia="华文细黑"/>
          <w:lang w:val="en-US" w:eastAsia="zh-CN"/>
        </w:rPr>
        <w:t>指针数组</w:t>
      </w:r>
      <w:r>
        <w:rPr>
          <w:rFonts w:hint="default" w:ascii="华文细黑" w:hAnsi="华文细黑" w:eastAsia="华文细黑"/>
          <w:lang w:val="en-US" w:eastAsia="zh-CN"/>
        </w:rPr>
        <w:fldChar w:fldCharType="end"/>
      </w:r>
      <w:r>
        <w:rPr>
          <w:rFonts w:hint="default" w:ascii="华文细黑" w:hAnsi="华文细黑" w:eastAsia="华文细黑"/>
          <w:lang w:val="en-US" w:eastAsia="zh-CN"/>
        </w:rPr>
        <w:t>-----定义了指针</w:t>
      </w:r>
      <w:r>
        <w:rPr>
          <w:rFonts w:hint="default" w:ascii="华文细黑" w:hAnsi="华文细黑" w:eastAsia="华文细黑"/>
          <w:color w:val="0000FF"/>
          <w:lang w:val="en-US" w:eastAsia="zh-CN"/>
        </w:rPr>
        <w:t>数组 p</w:t>
      </w:r>
      <w:r>
        <w:rPr>
          <w:rFonts w:hint="default" w:ascii="华文细黑" w:hAnsi="华文细黑" w:eastAsia="华文细黑"/>
          <w:lang w:val="en-US" w:eastAsia="zh-CN"/>
        </w:rPr>
        <w:t>，数组含</w:t>
      </w:r>
      <w:r>
        <w:rPr>
          <w:rFonts w:hint="eastAsia" w:ascii="华文细黑" w:hAnsi="华文细黑" w:eastAsia="华文细黑"/>
          <w:lang w:val="en-US" w:eastAsia="zh-CN"/>
        </w:rPr>
        <w:t>5</w:t>
      </w:r>
      <w:r>
        <w:rPr>
          <w:rFonts w:hint="default" w:ascii="华文细黑" w:hAnsi="华文细黑" w:eastAsia="华文细黑"/>
          <w:lang w:val="en-US" w:eastAsia="zh-CN"/>
        </w:rPr>
        <w:t>个元素，每个元素都是int 的指针</w:t>
      </w:r>
      <w:r>
        <w:rPr>
          <w:rFonts w:hint="default" w:ascii="华文细黑" w:hAnsi="华文细黑" w:eastAsia="华文细黑"/>
          <w:lang w:val="en-US" w:eastAsia="zh-CN"/>
        </w:rPr>
        <w:br w:type="textWrapping"/>
      </w:r>
      <w:r>
        <w:rPr>
          <w:rFonts w:hint="default" w:ascii="华文细黑" w:hAnsi="华文细黑" w:eastAsia="华文细黑"/>
          <w:lang w:val="en-US" w:eastAsia="zh-CN"/>
        </w:rPr>
        <w:t>int (*p)[5];数组指针-----可以看成是*（P[5]）早期程序设计未来简化书写就简写成（*p）[5]------&gt;这样就理解了只有一个指针</w:t>
      </w:r>
      <w:r>
        <w:rPr>
          <w:rFonts w:hint="eastAsia" w:ascii="华文细黑" w:hAnsi="华文细黑" w:eastAsia="华文细黑"/>
          <w:lang w:val="en-US" w:eastAsia="zh-CN"/>
        </w:rPr>
        <w:t>p指向有四个元素的数组</w:t>
      </w:r>
    </w:p>
    <w:p>
      <w:pPr>
        <w:numPr>
          <w:numId w:val="0"/>
        </w:numPr>
        <w:ind w:leftChars="0"/>
        <w:rPr>
          <w:rFonts w:hint="default" w:ascii="华文细黑" w:hAnsi="华文细黑" w:eastAsia="华文细黑"/>
          <w:lang w:val="en-US" w:eastAsia="zh-CN"/>
        </w:rPr>
      </w:pPr>
    </w:p>
    <w:p>
      <w:pPr>
        <w:numPr>
          <w:ilvl w:val="0"/>
          <w:numId w:val="14"/>
        </w:numPr>
        <w:ind w:left="0" w:leftChars="0" w:firstLine="0" w:firstLineChars="0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定义一个指针数组并初始化赋值若干个字符串常量，则指针数组并不存放这些字符串，而仅仅指向各个字符串。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T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对于 int 型的二级指针变量，它既可以指向同类型的一级指针变量，也可以指向同类型的普通（非指针）变量。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F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17、如果有函数char *func(char *p, char ch)，则下面说法错误的是（ ）。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48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A.函数返回一个字符指针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B.可以通过语句return NULL;返回函数结果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50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C.可以通过语句return -1;返回函数结果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51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D.可以通过语句return p;返回函数结果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C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color w:val="FF0000"/>
          <w:lang w:val="en-US" w:eastAsia="zh-CN"/>
        </w:rPr>
      </w:pPr>
      <w:r>
        <w:rPr>
          <w:rFonts w:hint="eastAsia" w:ascii="华文细黑" w:hAnsi="华文细黑" w:eastAsia="华文细黑"/>
          <w:color w:val="FF0000"/>
          <w:lang w:val="en-US" w:eastAsia="zh-CN"/>
        </w:rPr>
        <w:t>18、对于以下程序，能够正确表示二维数组 t 的元素地址的表达式是（ ）。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main(void)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int k, t[3][2], *pt[3];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for ( k = 0; k &lt; 3; k++) 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pt[k] = t[k];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}    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return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A.&amp;t[3][2]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B.*pt[0]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C.*(pt+1)</w:t>
      </w:r>
      <w:r>
        <w:rPr>
          <w:rFonts w:hint="eastAsia" w:ascii="华文细黑" w:hAnsi="华文细黑" w:eastAsia="华文细黑"/>
          <w:lang w:val="en-US" w:eastAsia="zh-CN"/>
        </w:rPr>
        <w:object>
          <v:shape id="_x0000_i1055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D.&amp;pt[2]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C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解析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A溢出B取出t[0][0]的内容D已经是地址不用再取地址  C*(pt+1)就是pt[1]==&amp;t[1][0]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pt是指向pt数组的指针，通过pt+1，就是指向数组</w:t>
      </w:r>
      <w:r>
        <w:rPr>
          <w:rFonts w:hint="eastAsia" w:ascii="华文细黑" w:hAnsi="华文细黑" w:eastAsia="华文细黑"/>
          <w:color w:val="0000FF"/>
          <w:lang w:val="en-US" w:eastAsia="zh-CN"/>
        </w:rPr>
        <w:t>pt里面第二个元素的指针</w:t>
      </w:r>
      <w:r>
        <w:rPr>
          <w:rFonts w:hint="eastAsia" w:ascii="华文细黑" w:hAnsi="华文细黑" w:eastAsia="华文细黑"/>
          <w:lang w:val="en-US" w:eastAsia="zh-CN"/>
        </w:rPr>
        <w:t>，第二个元素即pt[1]=t[1]就是指向数组t[1][0]的指针，这样*(pt+1)就是取的是pt数组第一个元素的内容，保存的是t[1][0]的</w:t>
      </w:r>
      <w:r>
        <w:rPr>
          <w:rFonts w:hint="eastAsia" w:ascii="华文细黑" w:hAnsi="华文细黑" w:eastAsia="华文细黑"/>
          <w:color w:val="0000FF"/>
          <w:lang w:val="en-US" w:eastAsia="zh-CN"/>
        </w:rPr>
        <w:t>地址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19、下面程序的运行结果是（）。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#include&lt;stdio.h&gt;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main(void)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int x[5] = { 2, 4, 6, 8, 10 }, *p, **pp;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p = x;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pp = &amp;p;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printf("%d ",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*(p++)</w:t>
      </w:r>
      <w:r>
        <w:rPr>
          <w:rFonts w:hint="eastAsia" w:ascii="华文细黑" w:hAnsi="华文细黑" w:eastAsia="华文细黑"/>
          <w:lang w:val="en-US" w:eastAsia="zh-CN"/>
        </w:rPr>
        <w:t>);  /* 数字后有一个空格 */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printf("%d\n", **pp);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return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2 4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20、对于以下变量定义，正确的赋值是（）。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*p[3], a[3];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60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A.p = a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61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B.*p = a[0]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62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C.p = &amp;a[0]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63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D.p[0] = &amp;a[0]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D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解析：int *p[3]  是一个指针数组，p是数组名，数组元素类型是 int *。即表示一个一维数组中存放3个指针变量，分别是p[0]、p[1]、p[2]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int a[3] 是一个数组，a是数组名，数组元素类型是 int 。即表示一个一维数组中存放3个int类型的元素，分别是a[0]、a[1]、a[2]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不能给一个数组名（p）赋值，所以A和C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×</w:t>
      </w:r>
      <w:r>
        <w:rPr>
          <w:rFonts w:hint="eastAsia" w:ascii="华文细黑" w:hAnsi="华文细黑" w:eastAsia="华文细黑"/>
          <w:lang w:val="en-US" w:eastAsia="zh-CN"/>
        </w:rPr>
        <w:t xml:space="preserve">。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*p等价于*(p+0)等价于p[0]，而p[0]中存放的是指针变量（int *），a[0]是int型。B×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21、以下正确的说明语句是( )。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64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A.int *b[ ] = {1, 3, 5, 7, 9};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B.int a[5], *num[5] = {&amp;a[0], &amp;a[1], &amp;a[2], &amp;a[3], &amp;a[4]};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C.int a[ ] = {1, 3, 5, 7, 9};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*num[5] = {a[0], a[1], a[2], a[3], a[4]};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D.int a[3][4], (*num)</w:t>
      </w:r>
      <w:r>
        <w:rPr>
          <w:rFonts w:hint="eastAsia" w:ascii="华文细黑" w:hAnsi="华文细黑" w:eastAsia="华文细黑"/>
          <w:color w:val="0000FF"/>
          <w:lang w:val="en-US" w:eastAsia="zh-CN"/>
        </w:rPr>
        <w:t>[4];</w:t>
      </w:r>
      <w:r>
        <w:rPr>
          <w:rFonts w:hint="eastAsia" w:ascii="华文细黑" w:hAnsi="华文细黑" w:eastAsia="华文细黑"/>
          <w:lang w:val="en-US" w:eastAsia="zh-CN"/>
        </w:rPr>
        <w:t xml:space="preserve">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num[1] = &amp;a[1]</w:t>
      </w:r>
      <w:r>
        <w:rPr>
          <w:rFonts w:hint="eastAsia" w:ascii="华文细黑" w:hAnsi="华文细黑" w:eastAsia="华文细黑"/>
          <w:color w:val="0000FF"/>
          <w:lang w:val="en-US" w:eastAsia="zh-CN"/>
        </w:rPr>
        <w:t>[3]</w:t>
      </w:r>
      <w:r>
        <w:rPr>
          <w:rFonts w:hint="eastAsia" w:ascii="华文细黑" w:hAnsi="华文细黑" w:eastAsia="华文细黑"/>
          <w:lang w:val="en-US" w:eastAsia="zh-CN"/>
        </w:rPr>
        <w:t>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B</w:t>
      </w:r>
      <w:r>
        <w:rPr>
          <w:rFonts w:hint="eastAsia" w:ascii="华文细黑" w:hAnsi="华文细黑" w:eastAsia="华文细黑"/>
          <w:lang w:val="en-US" w:eastAsia="zh-CN"/>
        </w:rPr>
        <w:t>(注意D  num=&amp;a就指向整个数组a（虽然在值上也是首元素的地址），num一次移动一个整体四个元素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22、设有以下程序段，若 k 为 int 型变量且 0≤k＜4，则对字符串的不正确引用是（ ）。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char str[4][10] = {"first", "secone", "third", "fourh"}, *strp[4];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i;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for(i = 0; i &lt; 4; i++){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strp[i] = str[i];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68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A.strp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B.str[k]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C.strp[k]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D.*strp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A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23、若有定义 double *p;，使p指向一个双精度型的动态存储单元的语句为（）。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72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A.p = malloc(sizeof(double));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73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B.p = (double *)malloc(sizeof(*p));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74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C.p = malloc(8);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75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  <w:r>
        <w:rPr>
          <w:rFonts w:hint="eastAsia" w:ascii="华文细黑" w:hAnsi="华文细黑" w:eastAsia="华文细黑"/>
          <w:lang w:val="en-US" w:eastAsia="zh-CN"/>
        </w:rPr>
        <w:t>D.p = (double *)malloc(sizeof(double));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BD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24、执行以下程序，第1行输出</w:t>
      </w:r>
      <w:r>
        <w:rPr>
          <w:rFonts w:hint="eastAsia" w:ascii="华文细黑" w:hAnsi="华文细黑" w:eastAsia="华文细黑"/>
          <w:lang w:val="en-US" w:eastAsia="zh-CN"/>
        </w:rPr>
        <w:t>？</w:t>
      </w:r>
      <w:r>
        <w:rPr>
          <w:rFonts w:hint="eastAsia" w:ascii="华文细黑" w:hAnsi="华文细黑" w:eastAsia="华文细黑"/>
          <w:lang w:val="en-US" w:eastAsia="zh-CN"/>
        </w:rPr>
        <w:t>最后1行输出</w:t>
      </w:r>
      <w:r>
        <w:rPr>
          <w:rFonts w:hint="eastAsia" w:ascii="华文细黑" w:hAnsi="华文细黑" w:eastAsia="华文细黑"/>
          <w:lang w:val="en-US" w:eastAsia="zh-CN"/>
        </w:rPr>
        <w:t>？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#include&lt;stdio.h&gt;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#include&lt;string.h&gt;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main(void)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int i;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const char *color[2] = {"blue", "green"};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for(i = 0; i &lt; 2; i++) 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printf("%s %c\n", color[i], *color[i]);  /* 输出数据之间间隔一个空格 */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}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for(i = 0; i &lt; 2; i++) 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printf("%s %c\n", color[i]+1, *color[i]+1); /* 输出数据之间间隔一个空格 */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}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return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highlight w:val="yellow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default" w:ascii="华文细黑" w:hAnsi="华文细黑" w:eastAsia="华文细黑"/>
          <w:highlight w:val="yellow"/>
          <w:lang w:val="en-US" w:eastAsia="zh-CN"/>
        </w:rPr>
        <w:t>blue b</w:t>
      </w:r>
      <w:r>
        <w:rPr>
          <w:rFonts w:hint="eastAsia" w:ascii="华文细黑" w:hAnsi="华文细黑" w:eastAsia="华文细黑"/>
          <w:highlight w:val="yellow"/>
          <w:lang w:val="en-US" w:eastAsia="zh-CN"/>
        </w:rPr>
        <w:t>； reen h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执行以下程序，第2行输出</w:t>
      </w:r>
      <w:r>
        <w:rPr>
          <w:rFonts w:hint="eastAsia" w:ascii="华文细黑" w:hAnsi="华文细黑" w:eastAsia="华文细黑"/>
          <w:lang w:val="en-US" w:eastAsia="zh-CN"/>
        </w:rPr>
        <w:t>？</w:t>
      </w:r>
      <w:r>
        <w:rPr>
          <w:rFonts w:hint="eastAsia" w:ascii="华文细黑" w:hAnsi="华文细黑" w:eastAsia="华文细黑"/>
          <w:lang w:val="en-US" w:eastAsia="zh-CN"/>
        </w:rPr>
        <w:t>第3行输出</w:t>
      </w:r>
      <w:r>
        <w:rPr>
          <w:rFonts w:hint="eastAsia" w:ascii="华文细黑" w:hAnsi="华文细黑" w:eastAsia="华文细黑"/>
          <w:lang w:val="en-US" w:eastAsia="zh-CN"/>
        </w:rPr>
        <w:t>？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#include&lt;stdio.h&gt;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main(void)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int i, flag =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char ch;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const char *color[2] = {"blue", "green"};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const char **pc;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pc = color;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for(i = 0; i &lt; 2; i++) 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printf("%s %c\n", *(pc+i), **(pc+i));      /* 输出数据之间间隔一个空格 */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}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for(i = 0; i &lt; 2; i++) 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printf("%s %c\n", *(pc+i)+1, **(pc+i)+1);   /* 输出数据之间间隔一个空格 */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}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return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green g； lue c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25、第1行输出？最后1行输出？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#include&lt;stdio.h&gt;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main(void)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int a, b, 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int *pa = &amp;a, *pb = &amp;b, *pt;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int **ppa = &amp;pa, **ppb = &amp;pb, **ppt;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a = 10, b = 20; </w:t>
      </w:r>
    </w:p>
    <w:p>
      <w:pPr>
        <w:widowControl w:val="0"/>
        <w:numPr>
          <w:numId w:val="0"/>
        </w:numPr>
        <w:ind w:firstLine="420"/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printf("%d %d %d %d %d %d\n", a, b, *pa, *pb, **ppa, **ppb);  </w:t>
      </w:r>
    </w:p>
    <w:p>
      <w:pPr>
        <w:widowControl w:val="0"/>
        <w:numPr>
          <w:numId w:val="0"/>
        </w:numPr>
        <w:ind w:firstLine="420"/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ppt = ppb; ppb = ppa; ppa = ppt;  </w:t>
      </w:r>
    </w:p>
    <w:p>
      <w:pPr>
        <w:widowControl w:val="0"/>
        <w:numPr>
          <w:numId w:val="0"/>
        </w:numPr>
        <w:ind w:firstLine="420"/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printf("%d %d %d %d %d %d\n", a, b, *pa, *pb, **ppa, **ppb);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pt = pb; pb = pa; pa = pt; </w:t>
      </w:r>
    </w:p>
    <w:p>
      <w:pPr>
        <w:widowControl w:val="0"/>
        <w:numPr>
          <w:numId w:val="0"/>
        </w:numPr>
        <w:ind w:firstLine="420"/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printf("%d %d %d %d %d %d\n", a, b, *pa, *pb, **ppa, **ppb);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t = b; b = a; a = t;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printf("%d %d %d %d %d %d\n", a, b, *pa, *pb, **ppa, **ppb);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return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10 20 10 20 10 20；  20 10 20 10 20 10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ilvl w:val="0"/>
          <w:numId w:val="15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写出以下程序段的运行结果。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const char *st[] = {"Hello", "world", "!"}, **p = st;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p++;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printf("%s-%c\n", *p, **p);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(*p)++;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printf("%s-%c-%c\n", *p, **p, (**p)+1);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第1行输出？第2行输出？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object>
          <v:shape id="_x0000_i1081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highlight w:val="yellow"/>
          <w:lang w:val="en-US" w:eastAsia="zh-CN"/>
        </w:rPr>
      </w:pPr>
      <w:r>
        <w:rPr>
          <w:rFonts w:hint="default" w:ascii="华文细黑" w:hAnsi="华文细黑" w:eastAsia="华文细黑"/>
          <w:highlight w:val="yellow"/>
          <w:lang w:val="en-US" w:eastAsia="zh-CN"/>
        </w:rPr>
        <w:t>world-w</w:t>
      </w:r>
      <w:r>
        <w:rPr>
          <w:rFonts w:hint="eastAsia" w:ascii="华文细黑" w:hAnsi="华文细黑" w:eastAsia="华文细黑"/>
          <w:highlight w:val="yellow"/>
          <w:lang w:val="en-US" w:eastAsia="zh-CN"/>
        </w:rPr>
        <w:t xml:space="preserve"> ； orld-o-p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27、一个单词表存放了五个表示颜色的英文单词，输入一个字母，在单词表中查找并输出所有以此字母开头的单词，若没有找到，输出Not Found。要求用指针数组实现。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/* 单词索引（用指针数组实现）*/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#include&lt;stdio.h&gt;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main(void)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int i, flag =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char ch;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const char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*p[5]</w:t>
      </w:r>
      <w:r>
        <w:rPr>
          <w:rFonts w:hint="eastAsia" w:ascii="华文细黑" w:hAnsi="华文细黑" w:eastAsia="华文细黑"/>
          <w:lang w:val="en-US" w:eastAsia="zh-CN"/>
        </w:rPr>
        <w:t xml:space="preserve">= {"red", "blue", "yellow", "green", "black" };   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ch = getchar();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for(i = 0; i &lt; 5; i++) 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if(</w:t>
      </w:r>
      <w:r>
        <w:rPr>
          <w:rFonts w:hint="eastAsia" w:ascii="华文细黑" w:hAnsi="华文细黑" w:eastAsia="华文细黑"/>
          <w:color w:val="0000FF"/>
          <w:lang w:val="en-US" w:eastAsia="zh-CN"/>
        </w:rPr>
        <w:t>*p[i]==ch</w:t>
      </w:r>
      <w:r>
        <w:rPr>
          <w:rFonts w:hint="eastAsia" w:ascii="华文细黑" w:hAnsi="华文细黑" w:eastAsia="华文细黑"/>
          <w:lang w:val="en-US" w:eastAsia="zh-CN"/>
        </w:rPr>
        <w:t>){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   flag = 1;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   puts(</w:t>
      </w:r>
      <w:r>
        <w:rPr>
          <w:rFonts w:hint="eastAsia" w:ascii="华文细黑" w:hAnsi="华文细黑" w:eastAsia="华文细黑"/>
          <w:color w:val="0000FF"/>
          <w:lang w:val="en-US" w:eastAsia="zh-CN"/>
        </w:rPr>
        <w:t>p[i]</w:t>
      </w:r>
      <w:r>
        <w:rPr>
          <w:rFonts w:hint="eastAsia" w:ascii="华文细黑" w:hAnsi="华文细黑" w:eastAsia="华文细黑"/>
          <w:lang w:val="en-US" w:eastAsia="zh-CN"/>
        </w:rPr>
        <w:t>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if(flag == 0) 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printf("Not Found\n");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return 0;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或者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int main(void)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int i, flag = 0;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char ch;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const char *color[5] = {"red", "blue", "yellow", "green", "black" }; 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const char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**pc</w:t>
      </w:r>
      <w:r>
        <w:rPr>
          <w:rFonts w:hint="default" w:ascii="华文细黑" w:hAnsi="华文细黑" w:eastAsia="华文细黑"/>
          <w:lang w:val="en-US" w:eastAsia="zh-CN"/>
        </w:rPr>
        <w:t xml:space="preserve">; 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pc = color;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ch = getchar();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for(i = 0; i &lt; 5; i++) {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     if(</w:t>
      </w:r>
      <w:r>
        <w:rPr>
          <w:rFonts w:hint="eastAsia" w:ascii="华文细黑" w:hAnsi="华文细黑" w:eastAsia="华文细黑"/>
          <w:color w:val="0000FF"/>
          <w:lang w:val="en-US" w:eastAsia="zh-CN"/>
        </w:rPr>
        <w:t>**</w:t>
      </w:r>
      <w:r>
        <w:rPr>
          <w:rFonts w:hint="default" w:ascii="华文细黑" w:hAnsi="华文细黑" w:eastAsia="华文细黑"/>
          <w:color w:val="0000FF"/>
          <w:lang w:val="en-US" w:eastAsia="zh-CN"/>
        </w:rPr>
        <w:t>(pc + i) == ch</w:t>
      </w:r>
      <w:r>
        <w:rPr>
          <w:rFonts w:hint="default" w:ascii="华文细黑" w:hAnsi="华文细黑" w:eastAsia="华文细黑"/>
          <w:lang w:val="en-US" w:eastAsia="zh-CN"/>
        </w:rPr>
        <w:t>){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        flag = 1;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        puts(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*</w:t>
      </w:r>
      <w:r>
        <w:rPr>
          <w:rFonts w:hint="default" w:ascii="华文细黑" w:hAnsi="华文细黑" w:eastAsia="华文细黑"/>
          <w:color w:val="0000FF"/>
          <w:lang w:val="en-US" w:eastAsia="zh-CN"/>
        </w:rPr>
        <w:t xml:space="preserve">(pc + i) </w:t>
      </w:r>
      <w:r>
        <w:rPr>
          <w:rFonts w:hint="default" w:ascii="华文细黑" w:hAnsi="华文细黑" w:eastAsia="华文细黑"/>
          <w:lang w:val="en-US" w:eastAsia="zh-CN"/>
        </w:rPr>
        <w:t>);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     }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}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if(flag == 0) {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  printf("Not Found\n"); 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}    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       return 0;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ilvl w:val="0"/>
          <w:numId w:val="15"/>
        </w:numPr>
        <w:ind w:left="0" w:leftChars="0" w:firstLine="0" w:firstLineChars="0"/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输入10个成绩，查找最高分并输出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#include &lt;stdio.h&gt;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*GetMax(int score[ ], int n);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main(void)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int i, score[10], *p;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for(i = 0; i &lt; 10; i++){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scanf("%d", &amp;score[i]);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p = GetMax(score,10)；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printf("%d\n", *p);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return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*GetMax(int score[ ], int n)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int i, max, pos =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max = score[0] 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for(i = 0 ; i &lt; 10 ; i++){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if(score[i] &gt; max){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    max = score[i];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    pos = i ; 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color w:val="0000FF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return score+pos;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28、以下程序可以逐行输出由language数组元素所指向的5个字符串。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#include&lt;stdio.h&gt;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int main(void)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const char *language[] = {"BASIC", "FORTRAN", "PROLOG", "JAVA", "C++" } 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</w:t>
      </w:r>
      <w:r>
        <w:rPr>
          <w:rFonts w:hint="eastAsia" w:ascii="华文细黑" w:hAnsi="华文细黑" w:eastAsia="华文细黑"/>
          <w:color w:val="0000FF"/>
          <w:lang w:val="en-US" w:eastAsia="zh-CN"/>
        </w:rPr>
        <w:t xml:space="preserve">const char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*</w:t>
      </w:r>
      <w:r>
        <w:rPr>
          <w:rFonts w:hint="eastAsia" w:ascii="华文细黑" w:hAnsi="华文细黑" w:eastAsia="华文细黑"/>
          <w:color w:val="0000FF"/>
          <w:lang w:val="en-US" w:eastAsia="zh-CN"/>
        </w:rPr>
        <w:t>*q;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int k;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for(k = 0 ; k &lt; 5 ; k++) 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q=&amp;language[k];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    printf ("%s\n", *q);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return 0;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29、在单向链表中，头指针中存放的是头结点的内容。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用链表代替数组进行数据操作时，查询更加方便。</w:t>
      </w:r>
    </w:p>
    <w:p>
      <w:pPr>
        <w:widowControl w:val="0"/>
        <w:numPr>
          <w:numId w:val="0"/>
        </w:numPr>
        <w:ind w:leftChars="0"/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F</w:t>
      </w:r>
      <w:r>
        <w:rPr>
          <w:rFonts w:hint="eastAsia" w:ascii="华文细黑" w:hAnsi="华文细黑" w:eastAsia="华文细黑"/>
          <w:lang w:val="en-US" w:eastAsia="zh-CN"/>
        </w:rPr>
        <w:t xml:space="preserve"> 头指针存放地址 查询不便 但是更改方便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ilvl w:val="0"/>
          <w:numId w:val="16"/>
        </w:numPr>
        <w:ind w:leftChars="0"/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单向链表中的每个结点都需要动态分配内存空间。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T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31、以下程序段的功能是：输入一行字符，按输入的逆序建立一个链表。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char c;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struct node{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char info;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struct node *link;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 *top, *p;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top = NULL;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while ( (c = getchar() ) != '\n'){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p = (struct node*) malloc(sizeof(struct node));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p-&gt;info = c;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color w:val="0000FF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p-&gt;link = top 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 xml:space="preserve">    </w:t>
      </w:r>
      <w:r>
        <w:rPr>
          <w:rFonts w:hint="eastAsia" w:ascii="华文细黑" w:hAnsi="华文细黑" w:eastAsia="华文细黑"/>
          <w:color w:val="0000FF"/>
          <w:lang w:val="en-US" w:eastAsia="zh-CN"/>
        </w:rPr>
        <w:t>top = p;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  <w:r>
        <w:rPr>
          <w:rFonts w:hint="eastAsia" w:ascii="华文细黑" w:hAnsi="华文细黑" w:eastAsia="华文细黑"/>
          <w:lang w:val="en-US" w:eastAsia="zh-CN"/>
        </w:rPr>
        <w:t>32</w:t>
      </w:r>
      <w:r>
        <w:rPr>
          <w:rFonts w:hint="eastAsia" w:ascii="华文细黑" w:hAnsi="华文细黑" w:eastAsia="华文细黑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299720</wp:posOffset>
            </wp:positionV>
            <wp:extent cx="5125085" cy="1343660"/>
            <wp:effectExtent l="0" t="0" r="0" b="0"/>
            <wp:wrapSquare wrapText="bothSides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15037" b="1885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细黑" w:hAnsi="华文细黑" w:eastAsia="华文细黑"/>
          <w:lang w:val="en-US" w:eastAsia="zh-CN"/>
        </w:rPr>
        <w:t>、下面的链表结构指针 p、q 分别指向图中结点，不能将 q 结点插入到链表尾的语句是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A.q-&gt;next = NULL;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p = p-&gt;next; 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p-&gt;next = q;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object>
          <v:shape id="_x0000_i1094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B.p = p-&gt;next; 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q-&gt;next = p-&gt;next;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p-&gt;next = q;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object>
          <v:shape id="_x0000_i1095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C.p = p-&gt;next; 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q-&gt;next = p;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p-&gt;next = q;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object>
          <v:shape id="_x0000_i1096" o:spt="201" type="#_x0000_t201" style="height:0pt;width:0.05pt;" o:ole="t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objec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 xml:space="preserve">D.p = (*p).next; 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(*q).next = (*p).next;</w:t>
      </w: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  <w:r>
        <w:rPr>
          <w:rFonts w:hint="default" w:ascii="华文细黑" w:hAnsi="华文细黑" w:eastAsia="华文细黑"/>
          <w:lang w:val="en-US" w:eastAsia="zh-CN"/>
        </w:rPr>
        <w:t>(*p).next = q;</w:t>
      </w:r>
      <w:bookmarkStart w:id="2" w:name="_GoBack"/>
      <w:bookmarkEnd w:id="2"/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highlight w:val="yellow"/>
          <w:lang w:val="en-US" w:eastAsia="zh-CN"/>
        </w:rPr>
      </w:pPr>
      <w:r>
        <w:rPr>
          <w:rFonts w:hint="eastAsia" w:ascii="华文细黑" w:hAnsi="华文细黑" w:eastAsia="华文细黑"/>
          <w:highlight w:val="yellow"/>
          <w:lang w:val="en-US" w:eastAsia="zh-CN"/>
        </w:rPr>
        <w:t>C</w:t>
      </w:r>
    </w:p>
    <w:p>
      <w:pPr>
        <w:widowControl w:val="0"/>
        <w:numPr>
          <w:numId w:val="0"/>
        </w:numPr>
        <w:jc w:val="both"/>
        <w:rPr>
          <w:rFonts w:hint="eastAsia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华文细黑" w:hAnsi="华文细黑" w:eastAsia="华文细黑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ar(--font-mono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A29019A"/>
    <w:multiLevelType w:val="singleLevel"/>
    <w:tmpl w:val="CA29019A"/>
    <w:lvl w:ilvl="0" w:tentative="0">
      <w:start w:val="3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0000007"/>
    <w:multiLevelType w:val="multilevel"/>
    <w:tmpl w:val="00000007"/>
    <w:lvl w:ilvl="0" w:tentative="0">
      <w:start w:val="1"/>
      <w:numFmt w:val="upperLetter"/>
      <w:lvlText w:val="%1．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8"/>
    <w:multiLevelType w:val="multilevel"/>
    <w:tmpl w:val="00000008"/>
    <w:lvl w:ilvl="0" w:tentative="0">
      <w:start w:val="10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9"/>
    <w:multiLevelType w:val="multilevel"/>
    <w:tmpl w:val="00000009"/>
    <w:lvl w:ilvl="0" w:tentative="0">
      <w:start w:val="1"/>
      <w:numFmt w:val="upperLetter"/>
      <w:lvlText w:val="%1．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000000A"/>
    <w:multiLevelType w:val="multilevel"/>
    <w:tmpl w:val="0000000A"/>
    <w:lvl w:ilvl="0" w:tentative="0">
      <w:start w:val="14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C"/>
    <w:multiLevelType w:val="multilevel"/>
    <w:tmpl w:val="0000000C"/>
    <w:lvl w:ilvl="0" w:tentative="0">
      <w:start w:val="18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BC19B6"/>
    <w:multiLevelType w:val="multilevel"/>
    <w:tmpl w:val="09BC19B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41C5B8E"/>
    <w:multiLevelType w:val="singleLevel"/>
    <w:tmpl w:val="241C5B8E"/>
    <w:lvl w:ilvl="0" w:tentative="0">
      <w:start w:val="5"/>
      <w:numFmt w:val="decimal"/>
      <w:suff w:val="nothing"/>
      <w:lvlText w:val="%1、"/>
      <w:lvlJc w:val="left"/>
    </w:lvl>
  </w:abstractNum>
  <w:abstractNum w:abstractNumId="8">
    <w:nsid w:val="27955F7E"/>
    <w:multiLevelType w:val="singleLevel"/>
    <w:tmpl w:val="27955F7E"/>
    <w:lvl w:ilvl="0" w:tentative="0">
      <w:start w:val="12"/>
      <w:numFmt w:val="decimal"/>
      <w:suff w:val="nothing"/>
      <w:lvlText w:val="%1、"/>
      <w:lvlJc w:val="left"/>
    </w:lvl>
  </w:abstractNum>
  <w:abstractNum w:abstractNumId="9">
    <w:nsid w:val="2F04FD91"/>
    <w:multiLevelType w:val="singleLevel"/>
    <w:tmpl w:val="2F04FD91"/>
    <w:lvl w:ilvl="0" w:tentative="0">
      <w:start w:val="30"/>
      <w:numFmt w:val="decimal"/>
      <w:suff w:val="nothing"/>
      <w:lvlText w:val="%1、"/>
      <w:lvlJc w:val="left"/>
    </w:lvl>
  </w:abstractNum>
  <w:abstractNum w:abstractNumId="10">
    <w:nsid w:val="3AAA26BC"/>
    <w:multiLevelType w:val="singleLevel"/>
    <w:tmpl w:val="3AAA26BC"/>
    <w:lvl w:ilvl="0" w:tentative="0">
      <w:start w:val="26"/>
      <w:numFmt w:val="decimal"/>
      <w:suff w:val="nothing"/>
      <w:lvlText w:val="%1、"/>
      <w:lvlJc w:val="left"/>
    </w:lvl>
  </w:abstractNum>
  <w:abstractNum w:abstractNumId="11">
    <w:nsid w:val="63AC32BA"/>
    <w:multiLevelType w:val="singleLevel"/>
    <w:tmpl w:val="63AC32BA"/>
    <w:lvl w:ilvl="0" w:tentative="0">
      <w:start w:val="18"/>
      <w:numFmt w:val="decimal"/>
      <w:lvlText w:val="%1."/>
      <w:lvlJc w:val="left"/>
    </w:lvl>
  </w:abstractNum>
  <w:abstractNum w:abstractNumId="12">
    <w:nsid w:val="63AF9765"/>
    <w:multiLevelType w:val="singleLevel"/>
    <w:tmpl w:val="63AF9765"/>
    <w:lvl w:ilvl="0" w:tentative="0">
      <w:start w:val="21"/>
      <w:numFmt w:val="decimal"/>
      <w:lvlText w:val="%1."/>
      <w:lvlJc w:val="left"/>
    </w:lvl>
  </w:abstractNum>
  <w:abstractNum w:abstractNumId="13">
    <w:nsid w:val="63AF9D66"/>
    <w:multiLevelType w:val="singleLevel"/>
    <w:tmpl w:val="63AF9D66"/>
    <w:lvl w:ilvl="0" w:tentative="0">
      <w:start w:val="1"/>
      <w:numFmt w:val="upperLetter"/>
      <w:lvlText w:val="%1．"/>
      <w:lvlJc w:val="left"/>
    </w:lvl>
  </w:abstractNum>
  <w:abstractNum w:abstractNumId="14">
    <w:nsid w:val="63AFA0AA"/>
    <w:multiLevelType w:val="singleLevel"/>
    <w:tmpl w:val="63AFA0AA"/>
    <w:lvl w:ilvl="0" w:tentative="0">
      <w:start w:val="23"/>
      <w:numFmt w:val="decimal"/>
      <w:lvlText w:val="%1."/>
      <w:lvlJc w:val="left"/>
    </w:lvl>
  </w:abstractNum>
  <w:abstractNum w:abstractNumId="15">
    <w:nsid w:val="65B0579D"/>
    <w:multiLevelType w:val="multilevel"/>
    <w:tmpl w:val="65B0579D"/>
    <w:lvl w:ilvl="0" w:tentative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7"/>
  </w:num>
  <w:num w:numId="14">
    <w:abstractNumId w:val="8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gyOGQyODI3NTAyMDJjYmRjZmFkZWE1NDI5Y2Q4NDIifQ=="/>
  </w:docVars>
  <w:rsids>
    <w:rsidRoot w:val="004904BF"/>
    <w:rsid w:val="000447C9"/>
    <w:rsid w:val="000A590A"/>
    <w:rsid w:val="000C7152"/>
    <w:rsid w:val="00161509"/>
    <w:rsid w:val="00184483"/>
    <w:rsid w:val="001D6D2C"/>
    <w:rsid w:val="00243243"/>
    <w:rsid w:val="003C7DD7"/>
    <w:rsid w:val="00466888"/>
    <w:rsid w:val="00487F4C"/>
    <w:rsid w:val="004904BF"/>
    <w:rsid w:val="004D3EF4"/>
    <w:rsid w:val="005553F3"/>
    <w:rsid w:val="00577B04"/>
    <w:rsid w:val="006C468F"/>
    <w:rsid w:val="007548F3"/>
    <w:rsid w:val="00772FA4"/>
    <w:rsid w:val="007813DD"/>
    <w:rsid w:val="00845E19"/>
    <w:rsid w:val="00886402"/>
    <w:rsid w:val="008B7F81"/>
    <w:rsid w:val="008E2299"/>
    <w:rsid w:val="009639C8"/>
    <w:rsid w:val="009E799E"/>
    <w:rsid w:val="00A97CE0"/>
    <w:rsid w:val="00AB408D"/>
    <w:rsid w:val="00AE14EA"/>
    <w:rsid w:val="00B264F0"/>
    <w:rsid w:val="00BF5101"/>
    <w:rsid w:val="00C65E24"/>
    <w:rsid w:val="00CC4CD5"/>
    <w:rsid w:val="00CD6C7E"/>
    <w:rsid w:val="00CF31F7"/>
    <w:rsid w:val="00D30920"/>
    <w:rsid w:val="00E2649D"/>
    <w:rsid w:val="00E55B49"/>
    <w:rsid w:val="00EA3254"/>
    <w:rsid w:val="00EC5C40"/>
    <w:rsid w:val="00F05A19"/>
    <w:rsid w:val="00F44F3F"/>
    <w:rsid w:val="00FE2D05"/>
    <w:rsid w:val="15015A4D"/>
    <w:rsid w:val="18033C2C"/>
    <w:rsid w:val="1BB35A25"/>
    <w:rsid w:val="2734693C"/>
    <w:rsid w:val="2C5D5807"/>
    <w:rsid w:val="484F75DA"/>
    <w:rsid w:val="73C60B68"/>
    <w:rsid w:val="7C47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semiHidden/>
    <w:unhideWhenUsed/>
    <w:uiPriority w:val="99"/>
    <w:rPr>
      <w:color w:val="0000FF"/>
      <w:u w:val="single"/>
    </w:rPr>
  </w:style>
  <w:style w:type="character" w:styleId="10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页脚 字符"/>
    <w:basedOn w:val="8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1329</Words>
  <Characters>7580</Characters>
  <Lines>63</Lines>
  <Paragraphs>17</Paragraphs>
  <TotalTime>84</TotalTime>
  <ScaleCrop>false</ScaleCrop>
  <LinksUpToDate>false</LinksUpToDate>
  <CharactersWithSpaces>8892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2022-12-23T08:11:00Z</dcterms:created>
  <dc:creator>陆 依敏</dc:creator>
  <cp:lastModifiedBy>YnicoleY</cp:lastModifiedBy>
  <dcterms:modified xsi:type="dcterms:W3CDTF">2023-05-13T08:32:39Z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B2C364E481E643E8AA2EBB8A13DF5356_13</vt:lpwstr>
  </property>
</Properties>
</file>